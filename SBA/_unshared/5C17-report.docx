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B9A85E" w14:textId="20615478" w:rsidR="00633C71" w:rsidRPr="00C86143" w:rsidRDefault="00633C71" w:rsidP="00633C71">
      <w:pPr>
        <w:jc w:val="center"/>
        <w:rPr>
          <w:rFonts w:ascii="Yu Mincho" w:eastAsia="Yu Mincho" w:hAnsi="Yu Mincho"/>
          <w:color w:val="000000" w:themeColor="text1"/>
          <w:sz w:val="48"/>
          <w:szCs w:val="48"/>
          <w:lang w:eastAsia="zh-TW"/>
        </w:rPr>
      </w:pPr>
      <w:r w:rsidRPr="00C86143">
        <w:rPr>
          <w:rFonts w:ascii="Yu Mincho" w:eastAsia="Yu Mincho" w:hAnsi="Yu Mincho"/>
          <w:color w:val="000000" w:themeColor="text1"/>
          <w:sz w:val="48"/>
          <w:szCs w:val="48"/>
        </w:rPr>
        <w:br/>
      </w:r>
      <w:r w:rsidRPr="00C86143">
        <w:rPr>
          <w:rFonts w:ascii="Yu Mincho" w:eastAsia="Yu Mincho" w:hAnsi="Yu Mincho"/>
          <w:color w:val="000000" w:themeColor="text1"/>
          <w:sz w:val="48"/>
          <w:szCs w:val="48"/>
          <w:lang w:eastAsia="zh-TW"/>
        </w:rPr>
        <w:t>2024年 香港中學文憑考試</w:t>
      </w:r>
      <w:r w:rsidRPr="00C86143">
        <w:rPr>
          <w:rFonts w:ascii="Yu Mincho" w:eastAsia="Yu Mincho" w:hAnsi="Yu Mincho"/>
          <w:color w:val="000000" w:themeColor="text1"/>
          <w:sz w:val="48"/>
          <w:szCs w:val="48"/>
        </w:rPr>
        <w:br/>
      </w:r>
      <w:r w:rsidRPr="00C86143">
        <w:rPr>
          <w:rFonts w:ascii="Yu Mincho" w:eastAsia="Yu Mincho" w:hAnsi="Yu Mincho" w:hint="eastAsia"/>
          <w:color w:val="000000" w:themeColor="text1"/>
          <w:sz w:val="48"/>
          <w:szCs w:val="48"/>
          <w:lang w:eastAsia="zh-TW"/>
        </w:rPr>
        <w:t>資訊及通訊科技</w:t>
      </w:r>
      <w:r w:rsidRPr="00C86143">
        <w:rPr>
          <w:rFonts w:ascii="Yu Mincho" w:eastAsia="Yu Mincho" w:hAnsi="Yu Mincho"/>
          <w:color w:val="000000" w:themeColor="text1"/>
          <w:sz w:val="48"/>
          <w:szCs w:val="48"/>
        </w:rPr>
        <w:br/>
      </w:r>
      <w:r w:rsidRPr="00C86143">
        <w:rPr>
          <w:rFonts w:ascii="Yu Mincho" w:eastAsia="Yu Mincho" w:hAnsi="Yu Mincho" w:hint="eastAsia"/>
          <w:color w:val="000000" w:themeColor="text1"/>
          <w:sz w:val="48"/>
          <w:szCs w:val="48"/>
          <w:lang w:eastAsia="zh-TW"/>
        </w:rPr>
        <w:t>校本評核</w:t>
      </w:r>
      <w:r w:rsidRPr="00C86143">
        <w:rPr>
          <w:rFonts w:ascii="Yu Mincho" w:eastAsia="Yu Mincho" w:hAnsi="Yu Mincho"/>
          <w:color w:val="000000" w:themeColor="text1"/>
          <w:sz w:val="48"/>
          <w:szCs w:val="48"/>
          <w:lang w:eastAsia="zh-TW"/>
        </w:rPr>
        <w:t>(SBA)</w:t>
      </w:r>
    </w:p>
    <w:p w14:paraId="247CF5BE" w14:textId="77777777" w:rsidR="00633C71" w:rsidRPr="00C86143" w:rsidRDefault="00633C71" w:rsidP="00633C71">
      <w:pPr>
        <w:rPr>
          <w:rFonts w:ascii="Yu Mincho" w:eastAsia="Yu Mincho" w:hAnsi="Yu Mincho"/>
          <w:color w:val="000000" w:themeColor="text1"/>
          <w:sz w:val="24"/>
          <w:szCs w:val="24"/>
          <w:lang w:eastAsia="zh-TW"/>
        </w:rPr>
      </w:pPr>
    </w:p>
    <w:p w14:paraId="68EC3A76" w14:textId="77777777" w:rsidR="00633C71" w:rsidRPr="00C86143" w:rsidRDefault="00633C71" w:rsidP="00633C71">
      <w:pPr>
        <w:rPr>
          <w:rFonts w:ascii="Yu Mincho" w:eastAsia="Yu Mincho" w:hAnsi="Yu Mincho"/>
          <w:color w:val="000000" w:themeColor="text1"/>
          <w:sz w:val="36"/>
          <w:szCs w:val="36"/>
          <w:lang w:eastAsia="zh-TW"/>
        </w:rPr>
      </w:pPr>
    </w:p>
    <w:p w14:paraId="2FDD033E" w14:textId="0E5DDEC6" w:rsidR="00633C71" w:rsidRPr="00C86143" w:rsidRDefault="00633C71" w:rsidP="00633C71">
      <w:pPr>
        <w:rPr>
          <w:rFonts w:ascii="Yu Mincho" w:eastAsia="Yu Mincho" w:hAnsi="Yu Mincho"/>
          <w:color w:val="000000" w:themeColor="text1"/>
          <w:sz w:val="48"/>
          <w:szCs w:val="48"/>
        </w:rPr>
      </w:pPr>
      <w:r w:rsidRPr="00C86143">
        <w:rPr>
          <w:rFonts w:ascii="Yu Mincho" w:eastAsia="Yu Mincho" w:hAnsi="Yu Mincho" w:hint="eastAsia"/>
          <w:color w:val="000000" w:themeColor="text1"/>
          <w:sz w:val="48"/>
          <w:szCs w:val="48"/>
          <w:lang w:eastAsia="zh-TW"/>
        </w:rPr>
        <w:t>題目：學生體質記錄系統</w:t>
      </w:r>
    </w:p>
    <w:p w14:paraId="7D8CD1E9" w14:textId="77777777" w:rsidR="00633C71" w:rsidRPr="00C86143" w:rsidRDefault="00633C71" w:rsidP="00633C71">
      <w:pPr>
        <w:rPr>
          <w:rFonts w:ascii="Yu Mincho" w:eastAsia="Yu Mincho" w:hAnsi="Yu Mincho"/>
          <w:color w:val="000000" w:themeColor="text1"/>
          <w:sz w:val="48"/>
          <w:szCs w:val="48"/>
        </w:rPr>
      </w:pPr>
    </w:p>
    <w:p w14:paraId="110BF322" w14:textId="77777777" w:rsidR="00633C71" w:rsidRPr="00C86143" w:rsidRDefault="00633C71" w:rsidP="00633C71">
      <w:pPr>
        <w:rPr>
          <w:rFonts w:ascii="Yu Mincho" w:eastAsia="Yu Mincho" w:hAnsi="Yu Mincho"/>
          <w:color w:val="000000" w:themeColor="text1"/>
          <w:sz w:val="48"/>
          <w:szCs w:val="48"/>
        </w:rPr>
      </w:pPr>
    </w:p>
    <w:p w14:paraId="1931A24C" w14:textId="77777777" w:rsidR="00633C71" w:rsidRPr="00C86143" w:rsidRDefault="00633C71" w:rsidP="00633C71">
      <w:pPr>
        <w:rPr>
          <w:rFonts w:ascii="Yu Mincho" w:eastAsia="Yu Mincho" w:hAnsi="Yu Mincho"/>
          <w:color w:val="000000" w:themeColor="text1"/>
          <w:sz w:val="48"/>
          <w:szCs w:val="48"/>
        </w:rPr>
      </w:pPr>
    </w:p>
    <w:p w14:paraId="5513D964" w14:textId="77777777" w:rsidR="00633C71" w:rsidRPr="00C86143" w:rsidRDefault="00633C71" w:rsidP="00633C71">
      <w:pPr>
        <w:rPr>
          <w:rFonts w:ascii="Yu Mincho" w:eastAsia="Yu Mincho" w:hAnsi="Yu Mincho"/>
          <w:color w:val="000000" w:themeColor="text1"/>
          <w:sz w:val="48"/>
          <w:szCs w:val="48"/>
        </w:rPr>
      </w:pPr>
    </w:p>
    <w:p w14:paraId="71177E48" w14:textId="77777777" w:rsidR="00633C71" w:rsidRPr="00C86143" w:rsidRDefault="00633C71" w:rsidP="00633C71">
      <w:pPr>
        <w:rPr>
          <w:rFonts w:ascii="Yu Mincho" w:eastAsia="Yu Mincho" w:hAnsi="Yu Mincho"/>
          <w:color w:val="000000" w:themeColor="text1"/>
          <w:sz w:val="48"/>
          <w:szCs w:val="48"/>
        </w:rPr>
      </w:pPr>
    </w:p>
    <w:p w14:paraId="1E3EC1AC" w14:textId="77777777" w:rsidR="00633C71" w:rsidRPr="00C86143" w:rsidRDefault="00633C71" w:rsidP="00633C71">
      <w:pPr>
        <w:rPr>
          <w:rFonts w:ascii="Yu Mincho" w:eastAsia="Yu Mincho" w:hAnsi="Yu Mincho"/>
          <w:color w:val="000000" w:themeColor="text1"/>
          <w:sz w:val="48"/>
          <w:szCs w:val="48"/>
        </w:rPr>
      </w:pPr>
    </w:p>
    <w:p w14:paraId="45D7D402" w14:textId="25A8CFAD" w:rsidR="00633C71" w:rsidRPr="00C86143" w:rsidRDefault="00633C71" w:rsidP="00633C71">
      <w:pPr>
        <w:jc w:val="right"/>
        <w:rPr>
          <w:rFonts w:ascii="Yu Mincho" w:eastAsia="Yu Mincho" w:hAnsi="Yu Mincho"/>
          <w:color w:val="000000" w:themeColor="text1"/>
          <w:sz w:val="48"/>
          <w:szCs w:val="48"/>
        </w:rPr>
      </w:pPr>
      <w:r w:rsidRPr="00C86143">
        <w:rPr>
          <w:rFonts w:ascii="Yu Mincho" w:eastAsia="Yu Mincho" w:hAnsi="Yu Mincho" w:hint="eastAsia"/>
          <w:color w:val="000000" w:themeColor="text1"/>
          <w:sz w:val="48"/>
          <w:szCs w:val="48"/>
        </w:rPr>
        <w:t>福建中學(小西灣)</w:t>
      </w:r>
    </w:p>
    <w:p w14:paraId="5852DC68" w14:textId="30F30712" w:rsidR="00633C71" w:rsidRPr="00C86143" w:rsidRDefault="00633C71" w:rsidP="00633C71">
      <w:pPr>
        <w:jc w:val="right"/>
        <w:rPr>
          <w:rFonts w:ascii="Yu Mincho" w:eastAsia="Yu Mincho" w:hAnsi="Yu Mincho"/>
          <w:color w:val="000000" w:themeColor="text1"/>
          <w:sz w:val="48"/>
          <w:szCs w:val="48"/>
        </w:rPr>
      </w:pPr>
      <w:r w:rsidRPr="00C86143">
        <w:rPr>
          <w:rFonts w:ascii="Yu Mincho" w:eastAsia="Yu Mincho" w:hAnsi="Yu Mincho" w:hint="eastAsia"/>
          <w:color w:val="000000" w:themeColor="text1"/>
          <w:sz w:val="48"/>
          <w:szCs w:val="48"/>
        </w:rPr>
        <w:t>中五丙班</w:t>
      </w:r>
    </w:p>
    <w:p w14:paraId="50207175" w14:textId="34954D0C" w:rsidR="00633C71" w:rsidRPr="00C86143" w:rsidRDefault="00633C71" w:rsidP="00633C71">
      <w:pPr>
        <w:jc w:val="right"/>
        <w:rPr>
          <w:rFonts w:ascii="Yu Mincho" w:eastAsia="Yu Mincho" w:hAnsi="Yu Mincho"/>
          <w:color w:val="000000" w:themeColor="text1"/>
          <w:sz w:val="48"/>
          <w:szCs w:val="48"/>
        </w:rPr>
      </w:pPr>
      <w:r w:rsidRPr="00C86143">
        <w:rPr>
          <w:rFonts w:ascii="Yu Mincho" w:eastAsia="Yu Mincho" w:hAnsi="Yu Mincho" w:hint="eastAsia"/>
          <w:color w:val="000000" w:themeColor="text1"/>
          <w:sz w:val="48"/>
          <w:szCs w:val="48"/>
        </w:rPr>
        <w:t>林宇軒(17)</w:t>
      </w:r>
    </w:p>
    <w:p w14:paraId="499DDCC5" w14:textId="77777777" w:rsidR="00944E0E" w:rsidRPr="00C86143" w:rsidRDefault="00944E0E" w:rsidP="00633C71">
      <w:pPr>
        <w:jc w:val="right"/>
        <w:rPr>
          <w:rFonts w:ascii="Yu Mincho" w:eastAsia="Yu Mincho" w:hAnsi="Yu Mincho"/>
          <w:color w:val="000000" w:themeColor="text1"/>
          <w:sz w:val="48"/>
          <w:szCs w:val="48"/>
        </w:rPr>
      </w:pPr>
    </w:p>
    <w:p w14:paraId="41DE7099" w14:textId="77777777" w:rsidR="00944E0E" w:rsidRPr="00C86143" w:rsidRDefault="00944E0E" w:rsidP="00633C71">
      <w:pPr>
        <w:jc w:val="right"/>
        <w:rPr>
          <w:rFonts w:ascii="Yu Mincho" w:eastAsia="Yu Mincho" w:hAnsi="Yu Mincho"/>
          <w:color w:val="000000" w:themeColor="text1"/>
          <w:sz w:val="48"/>
          <w:szCs w:val="48"/>
        </w:rPr>
      </w:pPr>
    </w:p>
    <w:p w14:paraId="246DFE59" w14:textId="77777777" w:rsidR="000A1D7A" w:rsidRPr="00C86143" w:rsidRDefault="000A1D7A" w:rsidP="000A1D7A">
      <w:pPr>
        <w:pStyle w:val="1"/>
        <w:jc w:val="center"/>
        <w:rPr>
          <w:rFonts w:ascii="Yu Mincho" w:eastAsia="Yu Mincho" w:hAnsi="Yu Mincho"/>
          <w:color w:val="000000" w:themeColor="text1"/>
          <w:sz w:val="36"/>
          <w:szCs w:val="36"/>
        </w:rPr>
      </w:pPr>
      <w:r w:rsidRPr="00C86143">
        <w:rPr>
          <w:rFonts w:ascii="Yu Mincho" w:eastAsia="Yu Mincho" w:hAnsi="Yu Mincho" w:hint="eastAsia"/>
          <w:color w:val="000000" w:themeColor="text1"/>
          <w:sz w:val="36"/>
          <w:szCs w:val="36"/>
        </w:rPr>
        <w:lastRenderedPageBreak/>
        <w:t>引言</w:t>
      </w:r>
    </w:p>
    <w:p w14:paraId="230C8504" w14:textId="3257B5E9" w:rsidR="000A1D7A" w:rsidRPr="00C86143" w:rsidRDefault="000A1D7A" w:rsidP="000A1D7A">
      <w:pPr>
        <w:rPr>
          <w:rFonts w:ascii="Yu Mincho" w:eastAsia="Yu Mincho" w:hAnsi="Yu Mincho"/>
        </w:rPr>
      </w:pPr>
      <w:r w:rsidRPr="00C86143">
        <w:rPr>
          <w:rFonts w:ascii="Yu Mincho" w:eastAsia="Yu Mincho" w:hAnsi="Yu Mincho" w:hint="eastAsia"/>
        </w:rPr>
        <w:t>本報告旨在展示是次</w:t>
      </w:r>
      <w:r w:rsidRPr="00C86143">
        <w:rPr>
          <w:rFonts w:ascii="Yu Mincho" w:eastAsia="Yu Mincho" w:hAnsi="Yu Mincho"/>
        </w:rPr>
        <w:t>SBA課業的成果，本人將介紹本網站的特點，包括其結構、設計和使用的技術。此外，本人亦會分享自己如何測試這個網頁，確保網頁的正常運作。最後，請允許本人就是次課業分享自己的感想。</w:t>
      </w:r>
    </w:p>
    <w:sdt>
      <w:sdtPr>
        <w:rPr>
          <w:rFonts w:ascii="Yu Mincho" w:eastAsia="Yu Mincho" w:hAnsi="Yu Mincho" w:cstheme="minorBidi"/>
          <w:color w:val="000000" w:themeColor="text1"/>
          <w:sz w:val="22"/>
          <w:szCs w:val="22"/>
          <w:lang w:val="zh-TW" w:eastAsia="zh-TW"/>
        </w:rPr>
        <w:id w:val="1681931255"/>
        <w:docPartObj>
          <w:docPartGallery w:val="Table of Contents"/>
          <w:docPartUnique/>
        </w:docPartObj>
      </w:sdtPr>
      <w:sdtEndPr>
        <w:rPr>
          <w:b/>
          <w:bCs/>
          <w:lang w:eastAsia="zh-CN"/>
        </w:rPr>
      </w:sdtEndPr>
      <w:sdtContent>
        <w:p w14:paraId="39ABEA7D" w14:textId="1458D04F" w:rsidR="008258F2" w:rsidRPr="00C86143" w:rsidRDefault="008258F2">
          <w:pPr>
            <w:pStyle w:val="afff1"/>
            <w:rPr>
              <w:rFonts w:ascii="Yu Mincho" w:eastAsia="Yu Mincho" w:hAnsi="Yu Mincho"/>
              <w:color w:val="000000" w:themeColor="text1"/>
            </w:rPr>
          </w:pPr>
          <w:r w:rsidRPr="00C86143">
            <w:rPr>
              <w:rFonts w:ascii="Yu Mincho" w:eastAsia="Yu Mincho" w:hAnsi="Yu Mincho" w:hint="eastAsia"/>
              <w:color w:val="000000" w:themeColor="text1"/>
              <w:lang w:val="zh-TW" w:eastAsia="zh-TW"/>
            </w:rPr>
            <w:t>索引目錄</w:t>
          </w:r>
        </w:p>
        <w:p w14:paraId="7ED05216" w14:textId="4F1B27DD" w:rsidR="008258F2" w:rsidRPr="00C86143" w:rsidRDefault="008258F2">
          <w:pPr>
            <w:pStyle w:val="11"/>
            <w:tabs>
              <w:tab w:val="right" w:leader="dot" w:pos="9016"/>
            </w:tabs>
            <w:rPr>
              <w:rFonts w:ascii="Yu Mincho" w:eastAsia="Yu Mincho" w:hAnsi="Yu Mincho"/>
              <w:noProof/>
              <w:color w:val="000000" w:themeColor="text1"/>
              <w:kern w:val="2"/>
              <w:sz w:val="24"/>
              <w:szCs w:val="24"/>
              <w:lang w:eastAsia="zh-TW"/>
              <w14:ligatures w14:val="standardContextual"/>
            </w:rPr>
          </w:pPr>
          <w:r w:rsidRPr="00C86143">
            <w:rPr>
              <w:rFonts w:ascii="Yu Mincho" w:eastAsia="Yu Mincho" w:hAnsi="Yu Mincho"/>
              <w:color w:val="000000" w:themeColor="text1"/>
            </w:rPr>
            <w:fldChar w:fldCharType="begin"/>
          </w:r>
          <w:r w:rsidRPr="00C86143">
            <w:rPr>
              <w:rFonts w:ascii="Yu Mincho" w:eastAsia="Yu Mincho" w:hAnsi="Yu Mincho"/>
              <w:color w:val="000000" w:themeColor="text1"/>
            </w:rPr>
            <w:instrText xml:space="preserve"> TOC \o "1-3" \h \z \u </w:instrText>
          </w:r>
          <w:r w:rsidRPr="00C86143">
            <w:rPr>
              <w:rFonts w:ascii="Yu Mincho" w:eastAsia="Yu Mincho" w:hAnsi="Yu Mincho"/>
              <w:color w:val="000000" w:themeColor="text1"/>
            </w:rPr>
            <w:fldChar w:fldCharType="separate"/>
          </w:r>
          <w:hyperlink w:anchor="_Toc174021880" w:history="1">
            <w:r w:rsidRPr="00C86143">
              <w:rPr>
                <w:rStyle w:val="af5"/>
                <w:rFonts w:ascii="Yu Mincho" w:eastAsia="Yu Mincho" w:hAnsi="Yu Mincho" w:hint="eastAsia"/>
                <w:noProof/>
                <w:color w:val="000000" w:themeColor="text1"/>
              </w:rPr>
              <w:t>構思與應用</w:t>
            </w:r>
            <w:r w:rsidRPr="00C86143">
              <w:rPr>
                <w:rFonts w:ascii="Yu Mincho" w:eastAsia="Yu Mincho" w:hAnsi="Yu Mincho"/>
                <w:noProof/>
                <w:webHidden/>
                <w:color w:val="000000" w:themeColor="text1"/>
              </w:rPr>
              <w:tab/>
            </w:r>
            <w:r w:rsidRPr="00C86143">
              <w:rPr>
                <w:rFonts w:ascii="Yu Mincho" w:eastAsia="Yu Mincho" w:hAnsi="Yu Mincho"/>
                <w:noProof/>
                <w:webHidden/>
                <w:color w:val="000000" w:themeColor="text1"/>
              </w:rPr>
              <w:fldChar w:fldCharType="begin"/>
            </w:r>
            <w:r w:rsidRPr="00C86143">
              <w:rPr>
                <w:rFonts w:ascii="Yu Mincho" w:eastAsia="Yu Mincho" w:hAnsi="Yu Mincho"/>
                <w:noProof/>
                <w:webHidden/>
                <w:color w:val="000000" w:themeColor="text1"/>
              </w:rPr>
              <w:instrText xml:space="preserve"> PAGEREF _Toc174021880 \h </w:instrText>
            </w:r>
            <w:r w:rsidRPr="00C86143">
              <w:rPr>
                <w:rFonts w:ascii="Yu Mincho" w:eastAsia="Yu Mincho" w:hAnsi="Yu Mincho"/>
                <w:noProof/>
                <w:webHidden/>
                <w:color w:val="000000" w:themeColor="text1"/>
              </w:rPr>
            </w:r>
            <w:r w:rsidRPr="00C86143">
              <w:rPr>
                <w:rFonts w:ascii="Yu Mincho" w:eastAsia="Yu Mincho" w:hAnsi="Yu Mincho"/>
                <w:noProof/>
                <w:webHidden/>
                <w:color w:val="000000" w:themeColor="text1"/>
              </w:rPr>
              <w:fldChar w:fldCharType="separate"/>
            </w:r>
            <w:r w:rsidR="00D12AB7">
              <w:rPr>
                <w:rFonts w:ascii="Yu Mincho" w:eastAsia="Yu Mincho" w:hAnsi="Yu Mincho"/>
                <w:noProof/>
                <w:webHidden/>
                <w:color w:val="000000" w:themeColor="text1"/>
              </w:rPr>
              <w:t>3</w:t>
            </w:r>
            <w:r w:rsidRPr="00C86143">
              <w:rPr>
                <w:rFonts w:ascii="Yu Mincho" w:eastAsia="Yu Mincho" w:hAnsi="Yu Mincho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8EA0497" w14:textId="52636B24" w:rsidR="008258F2" w:rsidRPr="00C86143" w:rsidRDefault="00736242">
          <w:pPr>
            <w:pStyle w:val="23"/>
            <w:tabs>
              <w:tab w:val="right" w:leader="dot" w:pos="9016"/>
            </w:tabs>
            <w:rPr>
              <w:rFonts w:ascii="Yu Mincho" w:eastAsia="Yu Mincho" w:hAnsi="Yu Mincho"/>
              <w:noProof/>
              <w:color w:val="000000" w:themeColor="text1"/>
              <w:kern w:val="2"/>
              <w:sz w:val="24"/>
              <w:szCs w:val="24"/>
              <w:lang w:eastAsia="zh-TW"/>
              <w14:ligatures w14:val="standardContextual"/>
            </w:rPr>
          </w:pPr>
          <w:hyperlink w:anchor="_Toc174021881" w:history="1">
            <w:r w:rsidR="008258F2" w:rsidRPr="00C86143">
              <w:rPr>
                <w:rStyle w:val="af5"/>
                <w:rFonts w:ascii="Yu Mincho" w:eastAsia="Yu Mincho" w:hAnsi="Yu Mincho" w:hint="eastAsia"/>
                <w:noProof/>
                <w:color w:val="000000" w:themeColor="text1"/>
              </w:rPr>
              <w:t>網站的特點</w:t>
            </w:r>
            <w:r w:rsidR="008258F2" w:rsidRPr="00C86143">
              <w:rPr>
                <w:rFonts w:ascii="Yu Mincho" w:eastAsia="Yu Mincho" w:hAnsi="Yu Mincho"/>
                <w:noProof/>
                <w:webHidden/>
                <w:color w:val="000000" w:themeColor="text1"/>
              </w:rPr>
              <w:tab/>
            </w:r>
            <w:r w:rsidR="008258F2" w:rsidRPr="00C86143">
              <w:rPr>
                <w:rFonts w:ascii="Yu Mincho" w:eastAsia="Yu Mincho" w:hAnsi="Yu Mincho"/>
                <w:noProof/>
                <w:webHidden/>
                <w:color w:val="000000" w:themeColor="text1"/>
              </w:rPr>
              <w:fldChar w:fldCharType="begin"/>
            </w:r>
            <w:r w:rsidR="008258F2" w:rsidRPr="00C86143">
              <w:rPr>
                <w:rFonts w:ascii="Yu Mincho" w:eastAsia="Yu Mincho" w:hAnsi="Yu Mincho"/>
                <w:noProof/>
                <w:webHidden/>
                <w:color w:val="000000" w:themeColor="text1"/>
              </w:rPr>
              <w:instrText xml:space="preserve"> PAGEREF _Toc174021881 \h </w:instrText>
            </w:r>
            <w:r w:rsidR="008258F2" w:rsidRPr="00C86143">
              <w:rPr>
                <w:rFonts w:ascii="Yu Mincho" w:eastAsia="Yu Mincho" w:hAnsi="Yu Mincho"/>
                <w:noProof/>
                <w:webHidden/>
                <w:color w:val="000000" w:themeColor="text1"/>
              </w:rPr>
            </w:r>
            <w:r w:rsidR="008258F2" w:rsidRPr="00C86143">
              <w:rPr>
                <w:rFonts w:ascii="Yu Mincho" w:eastAsia="Yu Mincho" w:hAnsi="Yu Mincho"/>
                <w:noProof/>
                <w:webHidden/>
                <w:color w:val="000000" w:themeColor="text1"/>
              </w:rPr>
              <w:fldChar w:fldCharType="separate"/>
            </w:r>
            <w:r w:rsidR="00D12AB7">
              <w:rPr>
                <w:rFonts w:ascii="Yu Mincho" w:eastAsia="Yu Mincho" w:hAnsi="Yu Mincho"/>
                <w:noProof/>
                <w:webHidden/>
                <w:color w:val="000000" w:themeColor="text1"/>
              </w:rPr>
              <w:t>3</w:t>
            </w:r>
            <w:r w:rsidR="008258F2" w:rsidRPr="00C86143">
              <w:rPr>
                <w:rFonts w:ascii="Yu Mincho" w:eastAsia="Yu Mincho" w:hAnsi="Yu Mincho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4BECC3A" w14:textId="127FA19F" w:rsidR="008258F2" w:rsidRPr="00C86143" w:rsidRDefault="00736242">
          <w:pPr>
            <w:pStyle w:val="23"/>
            <w:tabs>
              <w:tab w:val="right" w:leader="dot" w:pos="9016"/>
            </w:tabs>
            <w:rPr>
              <w:rFonts w:ascii="Yu Mincho" w:eastAsia="Yu Mincho" w:hAnsi="Yu Mincho"/>
              <w:noProof/>
              <w:color w:val="000000" w:themeColor="text1"/>
              <w:kern w:val="2"/>
              <w:sz w:val="24"/>
              <w:szCs w:val="24"/>
              <w:lang w:eastAsia="zh-TW"/>
              <w14:ligatures w14:val="standardContextual"/>
            </w:rPr>
          </w:pPr>
          <w:hyperlink w:anchor="_Toc174021882" w:history="1">
            <w:r w:rsidR="008258F2" w:rsidRPr="00C86143">
              <w:rPr>
                <w:rStyle w:val="af5"/>
                <w:rFonts w:ascii="Yu Mincho" w:eastAsia="Yu Mincho" w:hAnsi="Yu Mincho" w:hint="eastAsia"/>
                <w:noProof/>
                <w:color w:val="000000" w:themeColor="text1"/>
              </w:rPr>
              <w:t>網頁內容介紹</w:t>
            </w:r>
            <w:r w:rsidR="008258F2" w:rsidRPr="00C86143">
              <w:rPr>
                <w:rFonts w:ascii="Yu Mincho" w:eastAsia="Yu Mincho" w:hAnsi="Yu Mincho"/>
                <w:noProof/>
                <w:webHidden/>
                <w:color w:val="000000" w:themeColor="text1"/>
              </w:rPr>
              <w:tab/>
            </w:r>
            <w:r w:rsidR="008258F2" w:rsidRPr="00C86143">
              <w:rPr>
                <w:rFonts w:ascii="Yu Mincho" w:eastAsia="Yu Mincho" w:hAnsi="Yu Mincho"/>
                <w:noProof/>
                <w:webHidden/>
                <w:color w:val="000000" w:themeColor="text1"/>
              </w:rPr>
              <w:fldChar w:fldCharType="begin"/>
            </w:r>
            <w:r w:rsidR="008258F2" w:rsidRPr="00C86143">
              <w:rPr>
                <w:rFonts w:ascii="Yu Mincho" w:eastAsia="Yu Mincho" w:hAnsi="Yu Mincho"/>
                <w:noProof/>
                <w:webHidden/>
                <w:color w:val="000000" w:themeColor="text1"/>
              </w:rPr>
              <w:instrText xml:space="preserve"> PAGEREF _Toc174021882 \h </w:instrText>
            </w:r>
            <w:r w:rsidR="008258F2" w:rsidRPr="00C86143">
              <w:rPr>
                <w:rFonts w:ascii="Yu Mincho" w:eastAsia="Yu Mincho" w:hAnsi="Yu Mincho"/>
                <w:noProof/>
                <w:webHidden/>
                <w:color w:val="000000" w:themeColor="text1"/>
              </w:rPr>
            </w:r>
            <w:r w:rsidR="008258F2" w:rsidRPr="00C86143">
              <w:rPr>
                <w:rFonts w:ascii="Yu Mincho" w:eastAsia="Yu Mincho" w:hAnsi="Yu Mincho"/>
                <w:noProof/>
                <w:webHidden/>
                <w:color w:val="000000" w:themeColor="text1"/>
              </w:rPr>
              <w:fldChar w:fldCharType="separate"/>
            </w:r>
            <w:r w:rsidR="00D12AB7">
              <w:rPr>
                <w:rFonts w:ascii="Yu Mincho" w:eastAsia="Yu Mincho" w:hAnsi="Yu Mincho"/>
                <w:noProof/>
                <w:webHidden/>
                <w:color w:val="000000" w:themeColor="text1"/>
              </w:rPr>
              <w:t>4</w:t>
            </w:r>
            <w:r w:rsidR="008258F2" w:rsidRPr="00C86143">
              <w:rPr>
                <w:rFonts w:ascii="Yu Mincho" w:eastAsia="Yu Mincho" w:hAnsi="Yu Mincho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6ADAFD4" w14:textId="447432F1" w:rsidR="008258F2" w:rsidRPr="00C86143" w:rsidRDefault="00736242">
          <w:pPr>
            <w:pStyle w:val="11"/>
            <w:tabs>
              <w:tab w:val="right" w:leader="dot" w:pos="9016"/>
            </w:tabs>
            <w:rPr>
              <w:rFonts w:ascii="Yu Mincho" w:eastAsia="Yu Mincho" w:hAnsi="Yu Mincho"/>
              <w:noProof/>
              <w:color w:val="000000" w:themeColor="text1"/>
              <w:kern w:val="2"/>
              <w:sz w:val="24"/>
              <w:szCs w:val="24"/>
              <w:lang w:eastAsia="zh-TW"/>
              <w14:ligatures w14:val="standardContextual"/>
            </w:rPr>
          </w:pPr>
          <w:hyperlink w:anchor="_Toc174021883" w:history="1">
            <w:r w:rsidR="008258F2" w:rsidRPr="00C86143">
              <w:rPr>
                <w:rStyle w:val="af5"/>
                <w:rFonts w:ascii="Yu Mincho" w:eastAsia="Yu Mincho" w:hAnsi="Yu Mincho" w:hint="eastAsia"/>
                <w:noProof/>
                <w:color w:val="000000" w:themeColor="text1"/>
              </w:rPr>
              <w:t>測試與評估</w:t>
            </w:r>
            <w:r w:rsidR="008258F2" w:rsidRPr="00C86143">
              <w:rPr>
                <w:rFonts w:ascii="Yu Mincho" w:eastAsia="Yu Mincho" w:hAnsi="Yu Mincho"/>
                <w:noProof/>
                <w:webHidden/>
                <w:color w:val="000000" w:themeColor="text1"/>
              </w:rPr>
              <w:tab/>
            </w:r>
            <w:r w:rsidR="008258F2" w:rsidRPr="00C86143">
              <w:rPr>
                <w:rFonts w:ascii="Yu Mincho" w:eastAsia="Yu Mincho" w:hAnsi="Yu Mincho"/>
                <w:noProof/>
                <w:webHidden/>
                <w:color w:val="000000" w:themeColor="text1"/>
              </w:rPr>
              <w:fldChar w:fldCharType="begin"/>
            </w:r>
            <w:r w:rsidR="008258F2" w:rsidRPr="00C86143">
              <w:rPr>
                <w:rFonts w:ascii="Yu Mincho" w:eastAsia="Yu Mincho" w:hAnsi="Yu Mincho"/>
                <w:noProof/>
                <w:webHidden/>
                <w:color w:val="000000" w:themeColor="text1"/>
              </w:rPr>
              <w:instrText xml:space="preserve"> PAGEREF _Toc174021883 \h </w:instrText>
            </w:r>
            <w:r w:rsidR="008258F2" w:rsidRPr="00C86143">
              <w:rPr>
                <w:rFonts w:ascii="Yu Mincho" w:eastAsia="Yu Mincho" w:hAnsi="Yu Mincho"/>
                <w:noProof/>
                <w:webHidden/>
                <w:color w:val="000000" w:themeColor="text1"/>
              </w:rPr>
            </w:r>
            <w:r w:rsidR="008258F2" w:rsidRPr="00C86143">
              <w:rPr>
                <w:rFonts w:ascii="Yu Mincho" w:eastAsia="Yu Mincho" w:hAnsi="Yu Mincho"/>
                <w:noProof/>
                <w:webHidden/>
                <w:color w:val="000000" w:themeColor="text1"/>
              </w:rPr>
              <w:fldChar w:fldCharType="separate"/>
            </w:r>
            <w:r w:rsidR="00D12AB7">
              <w:rPr>
                <w:rFonts w:ascii="Yu Mincho" w:eastAsia="Yu Mincho" w:hAnsi="Yu Mincho"/>
                <w:noProof/>
                <w:webHidden/>
                <w:color w:val="000000" w:themeColor="text1"/>
              </w:rPr>
              <w:t>9</w:t>
            </w:r>
            <w:r w:rsidR="008258F2" w:rsidRPr="00C86143">
              <w:rPr>
                <w:rFonts w:ascii="Yu Mincho" w:eastAsia="Yu Mincho" w:hAnsi="Yu Mincho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03F1AED" w14:textId="168F6CAF" w:rsidR="008258F2" w:rsidRPr="00C86143" w:rsidRDefault="00736242">
          <w:pPr>
            <w:pStyle w:val="23"/>
            <w:tabs>
              <w:tab w:val="right" w:leader="dot" w:pos="9016"/>
            </w:tabs>
            <w:rPr>
              <w:rFonts w:ascii="Yu Mincho" w:eastAsia="Yu Mincho" w:hAnsi="Yu Mincho"/>
              <w:noProof/>
              <w:color w:val="000000" w:themeColor="text1"/>
              <w:kern w:val="2"/>
              <w:sz w:val="24"/>
              <w:szCs w:val="24"/>
              <w:lang w:eastAsia="zh-TW"/>
              <w14:ligatures w14:val="standardContextual"/>
            </w:rPr>
          </w:pPr>
          <w:hyperlink w:anchor="_Toc174021884" w:history="1">
            <w:r w:rsidR="008258F2" w:rsidRPr="00C86143">
              <w:rPr>
                <w:rStyle w:val="af5"/>
                <w:rFonts w:ascii="Yu Mincho" w:eastAsia="Yu Mincho" w:hAnsi="Yu Mincho" w:hint="eastAsia"/>
                <w:noProof/>
                <w:color w:val="000000" w:themeColor="text1"/>
              </w:rPr>
              <w:t>網站測試</w:t>
            </w:r>
            <w:r w:rsidR="008258F2" w:rsidRPr="00C86143">
              <w:rPr>
                <w:rFonts w:ascii="Yu Mincho" w:eastAsia="Yu Mincho" w:hAnsi="Yu Mincho"/>
                <w:noProof/>
                <w:webHidden/>
                <w:color w:val="000000" w:themeColor="text1"/>
              </w:rPr>
              <w:tab/>
            </w:r>
            <w:r w:rsidR="008258F2" w:rsidRPr="00C86143">
              <w:rPr>
                <w:rFonts w:ascii="Yu Mincho" w:eastAsia="Yu Mincho" w:hAnsi="Yu Mincho"/>
                <w:noProof/>
                <w:webHidden/>
                <w:color w:val="000000" w:themeColor="text1"/>
              </w:rPr>
              <w:fldChar w:fldCharType="begin"/>
            </w:r>
            <w:r w:rsidR="008258F2" w:rsidRPr="00C86143">
              <w:rPr>
                <w:rFonts w:ascii="Yu Mincho" w:eastAsia="Yu Mincho" w:hAnsi="Yu Mincho"/>
                <w:noProof/>
                <w:webHidden/>
                <w:color w:val="000000" w:themeColor="text1"/>
              </w:rPr>
              <w:instrText xml:space="preserve"> PAGEREF _Toc174021884 \h </w:instrText>
            </w:r>
            <w:r w:rsidR="008258F2" w:rsidRPr="00C86143">
              <w:rPr>
                <w:rFonts w:ascii="Yu Mincho" w:eastAsia="Yu Mincho" w:hAnsi="Yu Mincho"/>
                <w:noProof/>
                <w:webHidden/>
                <w:color w:val="000000" w:themeColor="text1"/>
              </w:rPr>
            </w:r>
            <w:r w:rsidR="008258F2" w:rsidRPr="00C86143">
              <w:rPr>
                <w:rFonts w:ascii="Yu Mincho" w:eastAsia="Yu Mincho" w:hAnsi="Yu Mincho"/>
                <w:noProof/>
                <w:webHidden/>
                <w:color w:val="000000" w:themeColor="text1"/>
              </w:rPr>
              <w:fldChar w:fldCharType="separate"/>
            </w:r>
            <w:r w:rsidR="00D12AB7">
              <w:rPr>
                <w:rFonts w:ascii="Yu Mincho" w:eastAsia="Yu Mincho" w:hAnsi="Yu Mincho"/>
                <w:noProof/>
                <w:webHidden/>
                <w:color w:val="000000" w:themeColor="text1"/>
              </w:rPr>
              <w:t>9</w:t>
            </w:r>
            <w:r w:rsidR="008258F2" w:rsidRPr="00C86143">
              <w:rPr>
                <w:rFonts w:ascii="Yu Mincho" w:eastAsia="Yu Mincho" w:hAnsi="Yu Mincho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FF8D7CE" w14:textId="6EEEEFEA" w:rsidR="008258F2" w:rsidRPr="00C86143" w:rsidRDefault="00736242">
          <w:pPr>
            <w:pStyle w:val="23"/>
            <w:tabs>
              <w:tab w:val="right" w:leader="dot" w:pos="9016"/>
            </w:tabs>
            <w:rPr>
              <w:rFonts w:ascii="Yu Mincho" w:eastAsia="Yu Mincho" w:hAnsi="Yu Mincho"/>
              <w:noProof/>
              <w:color w:val="000000" w:themeColor="text1"/>
              <w:kern w:val="2"/>
              <w:sz w:val="24"/>
              <w:szCs w:val="24"/>
              <w:lang w:eastAsia="zh-TW"/>
              <w14:ligatures w14:val="standardContextual"/>
            </w:rPr>
          </w:pPr>
          <w:hyperlink w:anchor="_Toc174021885" w:history="1">
            <w:r w:rsidR="008258F2" w:rsidRPr="00C86143">
              <w:rPr>
                <w:rStyle w:val="af5"/>
                <w:rFonts w:ascii="Yu Mincho" w:eastAsia="Yu Mincho" w:hAnsi="Yu Mincho" w:hint="eastAsia"/>
                <w:noProof/>
                <w:color w:val="000000" w:themeColor="text1"/>
              </w:rPr>
              <w:t>網站評估</w:t>
            </w:r>
            <w:r w:rsidR="008258F2" w:rsidRPr="00C86143">
              <w:rPr>
                <w:rFonts w:ascii="Yu Mincho" w:eastAsia="Yu Mincho" w:hAnsi="Yu Mincho"/>
                <w:noProof/>
                <w:webHidden/>
                <w:color w:val="000000" w:themeColor="text1"/>
              </w:rPr>
              <w:tab/>
            </w:r>
            <w:r w:rsidR="008258F2" w:rsidRPr="00C86143">
              <w:rPr>
                <w:rFonts w:ascii="Yu Mincho" w:eastAsia="Yu Mincho" w:hAnsi="Yu Mincho"/>
                <w:noProof/>
                <w:webHidden/>
                <w:color w:val="000000" w:themeColor="text1"/>
              </w:rPr>
              <w:fldChar w:fldCharType="begin"/>
            </w:r>
            <w:r w:rsidR="008258F2" w:rsidRPr="00C86143">
              <w:rPr>
                <w:rFonts w:ascii="Yu Mincho" w:eastAsia="Yu Mincho" w:hAnsi="Yu Mincho"/>
                <w:noProof/>
                <w:webHidden/>
                <w:color w:val="000000" w:themeColor="text1"/>
              </w:rPr>
              <w:instrText xml:space="preserve"> PAGEREF _Toc174021885 \h </w:instrText>
            </w:r>
            <w:r w:rsidR="008258F2" w:rsidRPr="00C86143">
              <w:rPr>
                <w:rFonts w:ascii="Yu Mincho" w:eastAsia="Yu Mincho" w:hAnsi="Yu Mincho"/>
                <w:noProof/>
                <w:webHidden/>
                <w:color w:val="000000" w:themeColor="text1"/>
              </w:rPr>
            </w:r>
            <w:r w:rsidR="008258F2" w:rsidRPr="00C86143">
              <w:rPr>
                <w:rFonts w:ascii="Yu Mincho" w:eastAsia="Yu Mincho" w:hAnsi="Yu Mincho"/>
                <w:noProof/>
                <w:webHidden/>
                <w:color w:val="000000" w:themeColor="text1"/>
              </w:rPr>
              <w:fldChar w:fldCharType="separate"/>
            </w:r>
            <w:r w:rsidR="00D12AB7">
              <w:rPr>
                <w:rFonts w:ascii="Yu Mincho" w:eastAsia="Yu Mincho" w:hAnsi="Yu Mincho"/>
                <w:noProof/>
                <w:webHidden/>
                <w:color w:val="000000" w:themeColor="text1"/>
              </w:rPr>
              <w:t>9</w:t>
            </w:r>
            <w:r w:rsidR="008258F2" w:rsidRPr="00C86143">
              <w:rPr>
                <w:rFonts w:ascii="Yu Mincho" w:eastAsia="Yu Mincho" w:hAnsi="Yu Mincho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87BCE48" w14:textId="6E1DE8F2" w:rsidR="008258F2" w:rsidRPr="00C86143" w:rsidRDefault="00736242">
          <w:pPr>
            <w:pStyle w:val="23"/>
            <w:tabs>
              <w:tab w:val="right" w:leader="dot" w:pos="9016"/>
            </w:tabs>
            <w:rPr>
              <w:rFonts w:ascii="Yu Mincho" w:eastAsia="Yu Mincho" w:hAnsi="Yu Mincho"/>
              <w:noProof/>
              <w:color w:val="000000" w:themeColor="text1"/>
              <w:kern w:val="2"/>
              <w:sz w:val="24"/>
              <w:szCs w:val="24"/>
              <w:lang w:eastAsia="zh-TW"/>
              <w14:ligatures w14:val="standardContextual"/>
            </w:rPr>
          </w:pPr>
          <w:hyperlink w:anchor="_Toc174021886" w:history="1">
            <w:r w:rsidR="008258F2" w:rsidRPr="00C86143">
              <w:rPr>
                <w:rStyle w:val="af5"/>
                <w:rFonts w:ascii="Yu Mincho" w:eastAsia="Yu Mincho" w:hAnsi="Yu Mincho" w:hint="eastAsia"/>
                <w:noProof/>
                <w:color w:val="000000" w:themeColor="text1"/>
              </w:rPr>
              <w:t>製作感想</w:t>
            </w:r>
            <w:r w:rsidR="008258F2" w:rsidRPr="00C86143">
              <w:rPr>
                <w:rFonts w:ascii="Yu Mincho" w:eastAsia="Yu Mincho" w:hAnsi="Yu Mincho"/>
                <w:noProof/>
                <w:webHidden/>
                <w:color w:val="000000" w:themeColor="text1"/>
              </w:rPr>
              <w:tab/>
            </w:r>
            <w:r w:rsidR="008258F2" w:rsidRPr="00C86143">
              <w:rPr>
                <w:rFonts w:ascii="Yu Mincho" w:eastAsia="Yu Mincho" w:hAnsi="Yu Mincho"/>
                <w:noProof/>
                <w:webHidden/>
                <w:color w:val="000000" w:themeColor="text1"/>
              </w:rPr>
              <w:fldChar w:fldCharType="begin"/>
            </w:r>
            <w:r w:rsidR="008258F2" w:rsidRPr="00C86143">
              <w:rPr>
                <w:rFonts w:ascii="Yu Mincho" w:eastAsia="Yu Mincho" w:hAnsi="Yu Mincho"/>
                <w:noProof/>
                <w:webHidden/>
                <w:color w:val="000000" w:themeColor="text1"/>
              </w:rPr>
              <w:instrText xml:space="preserve"> PAGEREF _Toc174021886 \h </w:instrText>
            </w:r>
            <w:r w:rsidR="008258F2" w:rsidRPr="00C86143">
              <w:rPr>
                <w:rFonts w:ascii="Yu Mincho" w:eastAsia="Yu Mincho" w:hAnsi="Yu Mincho"/>
                <w:noProof/>
                <w:webHidden/>
                <w:color w:val="000000" w:themeColor="text1"/>
              </w:rPr>
            </w:r>
            <w:r w:rsidR="008258F2" w:rsidRPr="00C86143">
              <w:rPr>
                <w:rFonts w:ascii="Yu Mincho" w:eastAsia="Yu Mincho" w:hAnsi="Yu Mincho"/>
                <w:noProof/>
                <w:webHidden/>
                <w:color w:val="000000" w:themeColor="text1"/>
              </w:rPr>
              <w:fldChar w:fldCharType="separate"/>
            </w:r>
            <w:r w:rsidR="00D12AB7">
              <w:rPr>
                <w:rFonts w:ascii="Yu Mincho" w:eastAsia="Yu Mincho" w:hAnsi="Yu Mincho"/>
                <w:noProof/>
                <w:webHidden/>
                <w:color w:val="000000" w:themeColor="text1"/>
              </w:rPr>
              <w:t>10</w:t>
            </w:r>
            <w:r w:rsidR="008258F2" w:rsidRPr="00C86143">
              <w:rPr>
                <w:rFonts w:ascii="Yu Mincho" w:eastAsia="Yu Mincho" w:hAnsi="Yu Mincho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34F93BB" w14:textId="410BE8C4" w:rsidR="008258F2" w:rsidRPr="00C86143" w:rsidRDefault="008258F2">
          <w:pPr>
            <w:rPr>
              <w:rFonts w:ascii="Yu Mincho" w:eastAsia="Yu Mincho" w:hAnsi="Yu Mincho"/>
              <w:color w:val="000000" w:themeColor="text1"/>
            </w:rPr>
          </w:pPr>
          <w:r w:rsidRPr="00C86143">
            <w:rPr>
              <w:rFonts w:ascii="Yu Mincho" w:eastAsia="Yu Mincho" w:hAnsi="Yu Mincho"/>
              <w:b/>
              <w:bCs/>
              <w:color w:val="000000" w:themeColor="text1"/>
              <w:lang w:val="zh-TW"/>
            </w:rPr>
            <w:fldChar w:fldCharType="end"/>
          </w:r>
        </w:p>
      </w:sdtContent>
    </w:sdt>
    <w:p w14:paraId="26A8DD22" w14:textId="37381FFE" w:rsidR="008258F2" w:rsidRPr="00C86143" w:rsidRDefault="008258F2" w:rsidP="008258F2">
      <w:pPr>
        <w:rPr>
          <w:rFonts w:ascii="Yu Mincho" w:eastAsia="Yu Mincho" w:hAnsi="Yu Mincho"/>
          <w:color w:val="000000" w:themeColor="text1"/>
          <w:sz w:val="48"/>
          <w:szCs w:val="48"/>
        </w:rPr>
      </w:pPr>
      <w:r w:rsidRPr="00C86143">
        <w:rPr>
          <w:rFonts w:ascii="Yu Mincho" w:eastAsia="Yu Mincho" w:hAnsi="Yu Mincho"/>
          <w:color w:val="000000" w:themeColor="text1"/>
          <w:sz w:val="48"/>
          <w:szCs w:val="48"/>
        </w:rPr>
        <w:br w:type="page"/>
      </w:r>
    </w:p>
    <w:p w14:paraId="47DCCF0B" w14:textId="6FE64EA3" w:rsidR="00D17832" w:rsidRPr="00C86143" w:rsidRDefault="00D17832" w:rsidP="000A1D7A">
      <w:pPr>
        <w:rPr>
          <w:rFonts w:ascii="Yu Mincho" w:eastAsia="Yu Mincho" w:hAnsi="Yu Mincho"/>
          <w:color w:val="000000" w:themeColor="text1"/>
          <w:sz w:val="36"/>
          <w:szCs w:val="36"/>
        </w:rPr>
      </w:pPr>
      <w:bookmarkStart w:id="0" w:name="_Toc174021880"/>
      <w:r w:rsidRPr="00C86143">
        <w:rPr>
          <w:rFonts w:ascii="Yu Mincho" w:eastAsia="Yu Mincho" w:hAnsi="Yu Mincho" w:hint="eastAsia"/>
          <w:color w:val="000000" w:themeColor="text1"/>
          <w:sz w:val="36"/>
          <w:szCs w:val="36"/>
        </w:rPr>
        <w:lastRenderedPageBreak/>
        <w:t>構思與應用</w:t>
      </w:r>
      <w:bookmarkEnd w:id="0"/>
    </w:p>
    <w:p w14:paraId="60B492DA" w14:textId="222960FA" w:rsidR="00D17832" w:rsidRPr="00C86143" w:rsidRDefault="00D17832" w:rsidP="00D17832">
      <w:pPr>
        <w:pStyle w:val="21"/>
        <w:rPr>
          <w:rFonts w:ascii="Yu Mincho" w:eastAsia="Yu Mincho" w:hAnsi="Yu Mincho"/>
          <w:color w:val="000000" w:themeColor="text1"/>
          <w:sz w:val="28"/>
          <w:szCs w:val="28"/>
        </w:rPr>
      </w:pPr>
      <w:bookmarkStart w:id="1" w:name="_Toc174021881"/>
      <w:r w:rsidRPr="00C86143">
        <w:rPr>
          <w:rFonts w:ascii="Yu Mincho" w:eastAsia="Yu Mincho" w:hAnsi="Yu Mincho" w:hint="eastAsia"/>
          <w:color w:val="000000" w:themeColor="text1"/>
          <w:sz w:val="28"/>
          <w:szCs w:val="28"/>
        </w:rPr>
        <w:t>網站的特點</w:t>
      </w:r>
      <w:bookmarkEnd w:id="1"/>
    </w:p>
    <w:p w14:paraId="305B049D" w14:textId="63C9AFA8" w:rsidR="00224136" w:rsidRPr="00C86143" w:rsidRDefault="00224136" w:rsidP="009F61C8">
      <w:pPr>
        <w:rPr>
          <w:rFonts w:ascii="Yu Mincho" w:eastAsia="Yu Mincho" w:hAnsi="Yu Mincho"/>
        </w:rPr>
      </w:pPr>
      <w:r w:rsidRPr="00C86143">
        <w:rPr>
          <w:rFonts w:ascii="Yu Mincho" w:eastAsia="Yu Mincho" w:hAnsi="Yu Mincho"/>
        </w:rPr>
        <w:t>網站結構</w:t>
      </w:r>
    </w:p>
    <w:p w14:paraId="2BBC6A2C" w14:textId="6329BD94" w:rsidR="00F85F66" w:rsidRPr="00C86143" w:rsidRDefault="009B5BBA" w:rsidP="00506C7C">
      <w:pPr>
        <w:pStyle w:val="afffa"/>
        <w:ind w:left="360"/>
        <w:rPr>
          <w:rFonts w:ascii="Yu Mincho" w:eastAsia="Yu Mincho" w:hAnsi="Yu Mincho"/>
        </w:rPr>
      </w:pPr>
      <w:r w:rsidRPr="00C86143">
        <w:rPr>
          <w:rFonts w:ascii="Yu Mincho" w:eastAsia="Yu Mincho" w:hAnsi="Yu Mincho"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21183F" wp14:editId="60738D01">
                <wp:simplePos x="0" y="0"/>
                <wp:positionH relativeFrom="column">
                  <wp:posOffset>221992</wp:posOffset>
                </wp:positionH>
                <wp:positionV relativeFrom="paragraph">
                  <wp:posOffset>456220</wp:posOffset>
                </wp:positionV>
                <wp:extent cx="1982081" cy="2221487"/>
                <wp:effectExtent l="0" t="0" r="18415" b="26670"/>
                <wp:wrapNone/>
                <wp:docPr id="1503291019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2081" cy="2221487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973CED" w14:textId="669293B3" w:rsidR="009B5BBA" w:rsidRPr="00411593" w:rsidRDefault="009B5BBA">
                            <w:pPr>
                              <w:rPr>
                                <w:rFonts w:ascii="Courier New" w:eastAsiaTheme="minorEastAsia" w:hAnsi="Courier New" w:cs="Courier New"/>
                              </w:rPr>
                            </w:pPr>
                            <w:proofErr w:type="spellStart"/>
                            <w:r w:rsidRPr="00411593">
                              <w:rPr>
                                <w:rFonts w:ascii="Courier New" w:eastAsiaTheme="minorEastAsia" w:hAnsi="Courier New" w:cs="Courier New"/>
                                <w:b/>
                                <w:bCs/>
                              </w:rPr>
                              <w:t>htdocs</w:t>
                            </w:r>
                            <w:proofErr w:type="spellEnd"/>
                            <w:r w:rsidR="00411593" w:rsidRPr="00411593">
                              <w:rPr>
                                <w:rFonts w:ascii="Courier New" w:eastAsiaTheme="minorEastAsia" w:hAnsi="Courier New" w:cs="Courier New" w:hint="eastAsia"/>
                                <w:b/>
                                <w:bCs/>
                              </w:rPr>
                              <w:t>/</w:t>
                            </w:r>
                            <w:r w:rsidRPr="00411593">
                              <w:rPr>
                                <w:rFonts w:ascii="Courier New" w:eastAsiaTheme="minorEastAsia" w:hAnsi="Courier New" w:cs="Courier New"/>
                                <w:b/>
                                <w:bCs/>
                              </w:rPr>
                              <w:br/>
                            </w:r>
                            <w:r w:rsidR="00411593">
                              <w:rPr>
                                <w:rFonts w:ascii="Courier New" w:eastAsiaTheme="minorEastAsia" w:hAnsi="Courier New" w:cs="Courier New" w:hint="eastAsia"/>
                              </w:rPr>
                              <w:t>-</w:t>
                            </w:r>
                            <w:r w:rsidR="00411593" w:rsidRPr="00411593">
                              <w:rPr>
                                <w:rFonts w:ascii="Courier New" w:eastAsiaTheme="minorEastAsia" w:hAnsi="Courier New" w:cs="Courier New" w:hint="eastAsia"/>
                                <w:b/>
                                <w:bCs/>
                              </w:rPr>
                              <w:t>SBA/</w:t>
                            </w:r>
                            <w:r w:rsidR="00411593">
                              <w:rPr>
                                <w:rFonts w:ascii="Courier New" w:eastAsiaTheme="minorEastAsia" w:hAnsi="Courier New" w:cs="Courier New"/>
                              </w:rPr>
                              <w:br/>
                            </w:r>
                            <w:r w:rsidR="00411593">
                              <w:rPr>
                                <w:rFonts w:ascii="Courier New" w:eastAsiaTheme="minorEastAsia" w:hAnsi="Courier New" w:cs="Courier New" w:hint="eastAsia"/>
                              </w:rPr>
                              <w:t>|-</w:t>
                            </w:r>
                            <w:r w:rsidR="00411593" w:rsidRPr="00411593">
                              <w:rPr>
                                <w:rFonts w:ascii="Courier New" w:eastAsiaTheme="minorEastAsia" w:hAnsi="Courier New" w:cs="Courier New" w:hint="eastAsia"/>
                                <w:b/>
                                <w:bCs/>
                              </w:rPr>
                              <w:t>assets/</w:t>
                            </w:r>
                            <w:r w:rsidR="00411593" w:rsidRPr="00411593">
                              <w:rPr>
                                <w:rFonts w:ascii="Courier New" w:eastAsiaTheme="minorEastAsia" w:hAnsi="Courier New" w:cs="Courier New"/>
                                <w:b/>
                                <w:bCs/>
                              </w:rPr>
                              <w:br/>
                            </w:r>
                            <w:r w:rsidR="00411593">
                              <w:rPr>
                                <w:rFonts w:ascii="Courier New" w:eastAsiaTheme="minorEastAsia" w:hAnsi="Courier New" w:cs="Courier New" w:hint="eastAsia"/>
                              </w:rPr>
                              <w:t>|--ipsum.txt</w:t>
                            </w:r>
                            <w:r w:rsidR="00411593">
                              <w:rPr>
                                <w:rFonts w:ascii="Courier New" w:eastAsiaTheme="minorEastAsia" w:hAnsi="Courier New" w:cs="Courier New"/>
                              </w:rPr>
                              <w:br/>
                            </w:r>
                            <w:r w:rsidR="00411593">
                              <w:rPr>
                                <w:rFonts w:ascii="Courier New" w:eastAsiaTheme="minorEastAsia" w:hAnsi="Courier New" w:cs="Courier New" w:hint="eastAsia"/>
                              </w:rPr>
                              <w:t>|--msjh.ttf</w:t>
                            </w:r>
                            <w:r w:rsidR="001A16DC">
                              <w:rPr>
                                <w:rFonts w:ascii="Courier New" w:eastAsiaTheme="minorEastAsia" w:hAnsi="Courier New" w:cs="Courier New"/>
                              </w:rPr>
                              <w:br/>
                            </w:r>
                            <w:r w:rsidR="001A16DC" w:rsidRPr="001A16DC">
                              <w:rPr>
                                <w:rFonts w:ascii="Courier New" w:eastAsiaTheme="minorEastAsia" w:hAnsi="Courier New" w:cs="Courier New" w:hint="eastAsia"/>
                              </w:rPr>
                              <w:t>|-</w:t>
                            </w:r>
                            <w:proofErr w:type="spellStart"/>
                            <w:r w:rsidR="001A16DC" w:rsidRPr="001A16DC">
                              <w:rPr>
                                <w:rFonts w:ascii="Courier New" w:eastAsiaTheme="minorEastAsia" w:hAnsi="Courier New" w:cs="Courier New" w:hint="eastAsia"/>
                                <w:b/>
                                <w:bCs/>
                              </w:rPr>
                              <w:t>css</w:t>
                            </w:r>
                            <w:proofErr w:type="spellEnd"/>
                            <w:r w:rsidR="001A16DC" w:rsidRPr="001A16DC">
                              <w:rPr>
                                <w:rFonts w:ascii="Courier New" w:eastAsiaTheme="minorEastAsia" w:hAnsi="Courier New" w:cs="Courier New" w:hint="eastAsia"/>
                                <w:b/>
                                <w:bCs/>
                              </w:rPr>
                              <w:t>/</w:t>
                            </w:r>
                            <w:r w:rsidR="00411593">
                              <w:rPr>
                                <w:rFonts w:ascii="Courier New" w:eastAsiaTheme="minorEastAsia" w:hAnsi="Courier New" w:cs="Courier New"/>
                              </w:rPr>
                              <w:br/>
                            </w:r>
                            <w:r w:rsidR="00411593">
                              <w:rPr>
                                <w:rFonts w:ascii="Courier New" w:eastAsiaTheme="minorEastAsia" w:hAnsi="Courier New" w:cs="Courier New" w:hint="eastAsia"/>
                              </w:rPr>
                              <w:t>|-</w:t>
                            </w:r>
                            <w:r w:rsidR="001A16DC">
                              <w:rPr>
                                <w:rFonts w:ascii="Courier New" w:eastAsiaTheme="minorEastAsia" w:hAnsi="Courier New" w:cs="Courier New" w:hint="eastAsia"/>
                              </w:rPr>
                              <w:t>-</w:t>
                            </w:r>
                            <w:r w:rsidR="00411593">
                              <w:rPr>
                                <w:rFonts w:ascii="Courier New" w:eastAsiaTheme="minorEastAsia" w:hAnsi="Courier New" w:cs="Courier New" w:hint="eastAsia"/>
                              </w:rPr>
                              <w:t>fancyFont.css</w:t>
                            </w:r>
                            <w:r w:rsidR="001A16DC">
                              <w:rPr>
                                <w:rFonts w:ascii="Courier New" w:eastAsiaTheme="minorEastAsia" w:hAnsi="Courier New" w:cs="Courier New"/>
                              </w:rPr>
                              <w:br/>
                            </w:r>
                            <w:r w:rsidR="001A16DC">
                              <w:rPr>
                                <w:rFonts w:ascii="Courier New" w:eastAsiaTheme="minorEastAsia" w:hAnsi="Courier New" w:cs="Courier New" w:hint="eastAsia"/>
                              </w:rPr>
                              <w:t>|--w3-theme-amber.css</w:t>
                            </w:r>
                            <w:r w:rsidR="001A16DC">
                              <w:rPr>
                                <w:rFonts w:ascii="Courier New" w:eastAsiaTheme="minorEastAsia" w:hAnsi="Courier New" w:cs="Courier New"/>
                              </w:rPr>
                              <w:br/>
                            </w:r>
                            <w:r w:rsidR="001A16DC">
                              <w:rPr>
                                <w:rFonts w:ascii="Courier New" w:eastAsiaTheme="minorEastAsia" w:hAnsi="Courier New" w:cs="Courier New" w:hint="eastAsia"/>
                              </w:rPr>
                              <w:t>|--w3.css</w:t>
                            </w:r>
                            <w:r w:rsidR="00411593">
                              <w:rPr>
                                <w:rFonts w:ascii="Courier New" w:eastAsiaTheme="minorEastAsia" w:hAnsi="Courier New" w:cs="Courier New"/>
                              </w:rPr>
                              <w:br/>
                            </w:r>
                            <w:r w:rsidR="00411593">
                              <w:rPr>
                                <w:rFonts w:ascii="Courier New" w:eastAsiaTheme="minorEastAsia" w:hAnsi="Courier New" w:cs="Courier New" w:hint="eastAsia"/>
                              </w:rPr>
                              <w:t>|-index.html</w:t>
                            </w:r>
                            <w:r w:rsidR="00411593">
                              <w:rPr>
                                <w:rFonts w:ascii="Courier New" w:eastAsiaTheme="minorEastAsia" w:hAnsi="Courier New" w:cs="Courier New"/>
                              </w:rPr>
                              <w:br/>
                            </w:r>
                            <w:r w:rsidR="00411593">
                              <w:rPr>
                                <w:rFonts w:ascii="Courier New" w:eastAsiaTheme="minorEastAsia" w:hAnsi="Courier New" w:cs="Courier New" w:hint="eastAsia"/>
                              </w:rPr>
                              <w:t>|-</w:t>
                            </w:r>
                            <w:proofErr w:type="spellStart"/>
                            <w:r w:rsidR="00411593">
                              <w:rPr>
                                <w:rFonts w:ascii="Courier New" w:eastAsiaTheme="minorEastAsia" w:hAnsi="Courier New" w:cs="Courier New" w:hint="eastAsia"/>
                              </w:rPr>
                              <w:t>parent.php</w:t>
                            </w:r>
                            <w:proofErr w:type="spellEnd"/>
                            <w:r w:rsidR="00411593">
                              <w:rPr>
                                <w:rFonts w:ascii="Courier New" w:eastAsiaTheme="minorEastAsia" w:hAnsi="Courier New" w:cs="Courier New"/>
                              </w:rPr>
                              <w:br/>
                            </w:r>
                            <w:r w:rsidR="00411593">
                              <w:rPr>
                                <w:rFonts w:ascii="Courier New" w:eastAsiaTheme="minorEastAsia" w:hAnsi="Courier New" w:cs="Courier New" w:hint="eastAsia"/>
                              </w:rPr>
                              <w:t>|-</w:t>
                            </w:r>
                            <w:proofErr w:type="spellStart"/>
                            <w:r w:rsidR="001A16DC">
                              <w:rPr>
                                <w:rFonts w:ascii="Courier New" w:eastAsiaTheme="minorEastAsia" w:hAnsi="Courier New" w:cs="Courier New" w:hint="eastAsia"/>
                              </w:rPr>
                              <w:t>login.php</w:t>
                            </w:r>
                            <w:proofErr w:type="spellEnd"/>
                            <w:r w:rsidR="001A16DC">
                              <w:rPr>
                                <w:rFonts w:ascii="Courier New" w:eastAsiaTheme="minorEastAsia" w:hAnsi="Courier New" w:cs="Courier New"/>
                              </w:rPr>
                              <w:br/>
                            </w:r>
                            <w:r w:rsidR="001A16DC">
                              <w:rPr>
                                <w:rFonts w:ascii="Courier New" w:eastAsiaTheme="minorEastAsia" w:hAnsi="Courier New" w:cs="Courier New" w:hint="eastAsia"/>
                              </w:rPr>
                              <w:t>|-</w:t>
                            </w:r>
                            <w:proofErr w:type="spellStart"/>
                            <w:r w:rsidR="00411593">
                              <w:rPr>
                                <w:rFonts w:ascii="Courier New" w:eastAsiaTheme="minorEastAsia" w:hAnsi="Courier New" w:cs="Courier New" w:hint="eastAsia"/>
                              </w:rPr>
                              <w:t>school.php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21183F" id="_x0000_t202" coordsize="21600,21600" o:spt="202" path="m,l,21600r21600,l21600,xe">
                <v:stroke joinstyle="miter"/>
                <v:path gradientshapeok="t" o:connecttype="rect"/>
              </v:shapetype>
              <v:shape id="文字方塊 1" o:spid="_x0000_s1026" type="#_x0000_t202" style="position:absolute;left:0;text-align:left;margin-left:17.5pt;margin-top:35.9pt;width:156.05pt;height:174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" fillcolor="#f2f2f2 [3052]" strokeweight=".5pt">
                <v:textbox>
                  <w:txbxContent>
                    <w:p w14:paraId="51973CED" w14:textId="669293B3" w:rsidR="009B5BBA" w:rsidRPr="00411593" w:rsidRDefault="009B5BBA">
                      <w:pPr>
                        <w:rPr>
                          <w:rFonts w:ascii="Courier New" w:eastAsiaTheme="minorEastAsia" w:hAnsi="Courier New" w:cs="Courier New"/>
                        </w:rPr>
                      </w:pPr>
                      <w:proofErr w:type="spellStart"/>
                      <w:r w:rsidRPr="00411593">
                        <w:rPr>
                          <w:rFonts w:ascii="Courier New" w:eastAsiaTheme="minorEastAsia" w:hAnsi="Courier New" w:cs="Courier New"/>
                          <w:b/>
                          <w:bCs/>
                        </w:rPr>
                        <w:t>htdocs</w:t>
                      </w:r>
                      <w:proofErr w:type="spellEnd"/>
                      <w:r w:rsidR="00411593" w:rsidRPr="00411593">
                        <w:rPr>
                          <w:rFonts w:ascii="Courier New" w:eastAsiaTheme="minorEastAsia" w:hAnsi="Courier New" w:cs="Courier New" w:hint="eastAsia"/>
                          <w:b/>
                          <w:bCs/>
                        </w:rPr>
                        <w:t>/</w:t>
                      </w:r>
                      <w:r w:rsidRPr="00411593">
                        <w:rPr>
                          <w:rFonts w:ascii="Courier New" w:eastAsiaTheme="minorEastAsia" w:hAnsi="Courier New" w:cs="Courier New"/>
                          <w:b/>
                          <w:bCs/>
                        </w:rPr>
                        <w:br/>
                      </w:r>
                      <w:r w:rsidR="00411593">
                        <w:rPr>
                          <w:rFonts w:ascii="Courier New" w:eastAsiaTheme="minorEastAsia" w:hAnsi="Courier New" w:cs="Courier New" w:hint="eastAsia"/>
                        </w:rPr>
                        <w:t>-</w:t>
                      </w:r>
                      <w:r w:rsidR="00411593" w:rsidRPr="00411593">
                        <w:rPr>
                          <w:rFonts w:ascii="Courier New" w:eastAsiaTheme="minorEastAsia" w:hAnsi="Courier New" w:cs="Courier New" w:hint="eastAsia"/>
                          <w:b/>
                          <w:bCs/>
                        </w:rPr>
                        <w:t>SBA/</w:t>
                      </w:r>
                      <w:r w:rsidR="00411593">
                        <w:rPr>
                          <w:rFonts w:ascii="Courier New" w:eastAsiaTheme="minorEastAsia" w:hAnsi="Courier New" w:cs="Courier New"/>
                        </w:rPr>
                        <w:br/>
                      </w:r>
                      <w:r w:rsidR="00411593">
                        <w:rPr>
                          <w:rFonts w:ascii="Courier New" w:eastAsiaTheme="minorEastAsia" w:hAnsi="Courier New" w:cs="Courier New" w:hint="eastAsia"/>
                        </w:rPr>
                        <w:t>|-</w:t>
                      </w:r>
                      <w:r w:rsidR="00411593" w:rsidRPr="00411593">
                        <w:rPr>
                          <w:rFonts w:ascii="Courier New" w:eastAsiaTheme="minorEastAsia" w:hAnsi="Courier New" w:cs="Courier New" w:hint="eastAsia"/>
                          <w:b/>
                          <w:bCs/>
                        </w:rPr>
                        <w:t>assets/</w:t>
                      </w:r>
                      <w:r w:rsidR="00411593" w:rsidRPr="00411593">
                        <w:rPr>
                          <w:rFonts w:ascii="Courier New" w:eastAsiaTheme="minorEastAsia" w:hAnsi="Courier New" w:cs="Courier New"/>
                          <w:b/>
                          <w:bCs/>
                        </w:rPr>
                        <w:br/>
                      </w:r>
                      <w:r w:rsidR="00411593">
                        <w:rPr>
                          <w:rFonts w:ascii="Courier New" w:eastAsiaTheme="minorEastAsia" w:hAnsi="Courier New" w:cs="Courier New" w:hint="eastAsia"/>
                        </w:rPr>
                        <w:t>|--ipsum.txt</w:t>
                      </w:r>
                      <w:r w:rsidR="00411593">
                        <w:rPr>
                          <w:rFonts w:ascii="Courier New" w:eastAsiaTheme="minorEastAsia" w:hAnsi="Courier New" w:cs="Courier New"/>
                        </w:rPr>
                        <w:br/>
                      </w:r>
                      <w:r w:rsidR="00411593">
                        <w:rPr>
                          <w:rFonts w:ascii="Courier New" w:eastAsiaTheme="minorEastAsia" w:hAnsi="Courier New" w:cs="Courier New" w:hint="eastAsia"/>
                        </w:rPr>
                        <w:t>|--msjh.ttf</w:t>
                      </w:r>
                      <w:r w:rsidR="001A16DC">
                        <w:rPr>
                          <w:rFonts w:ascii="Courier New" w:eastAsiaTheme="minorEastAsia" w:hAnsi="Courier New" w:cs="Courier New"/>
                        </w:rPr>
                        <w:br/>
                      </w:r>
                      <w:r w:rsidR="001A16DC" w:rsidRPr="001A16DC">
                        <w:rPr>
                          <w:rFonts w:ascii="Courier New" w:eastAsiaTheme="minorEastAsia" w:hAnsi="Courier New" w:cs="Courier New" w:hint="eastAsia"/>
                        </w:rPr>
                        <w:t>|-</w:t>
                      </w:r>
                      <w:proofErr w:type="spellStart"/>
                      <w:r w:rsidR="001A16DC" w:rsidRPr="001A16DC">
                        <w:rPr>
                          <w:rFonts w:ascii="Courier New" w:eastAsiaTheme="minorEastAsia" w:hAnsi="Courier New" w:cs="Courier New" w:hint="eastAsia"/>
                          <w:b/>
                          <w:bCs/>
                        </w:rPr>
                        <w:t>css</w:t>
                      </w:r>
                      <w:proofErr w:type="spellEnd"/>
                      <w:r w:rsidR="001A16DC" w:rsidRPr="001A16DC">
                        <w:rPr>
                          <w:rFonts w:ascii="Courier New" w:eastAsiaTheme="minorEastAsia" w:hAnsi="Courier New" w:cs="Courier New" w:hint="eastAsia"/>
                          <w:b/>
                          <w:bCs/>
                        </w:rPr>
                        <w:t>/</w:t>
                      </w:r>
                      <w:r w:rsidR="00411593">
                        <w:rPr>
                          <w:rFonts w:ascii="Courier New" w:eastAsiaTheme="minorEastAsia" w:hAnsi="Courier New" w:cs="Courier New"/>
                        </w:rPr>
                        <w:br/>
                      </w:r>
                      <w:r w:rsidR="00411593">
                        <w:rPr>
                          <w:rFonts w:ascii="Courier New" w:eastAsiaTheme="minorEastAsia" w:hAnsi="Courier New" w:cs="Courier New" w:hint="eastAsia"/>
                        </w:rPr>
                        <w:t>|-</w:t>
                      </w:r>
                      <w:r w:rsidR="001A16DC">
                        <w:rPr>
                          <w:rFonts w:ascii="Courier New" w:eastAsiaTheme="minorEastAsia" w:hAnsi="Courier New" w:cs="Courier New" w:hint="eastAsia"/>
                        </w:rPr>
                        <w:t>-</w:t>
                      </w:r>
                      <w:r w:rsidR="00411593">
                        <w:rPr>
                          <w:rFonts w:ascii="Courier New" w:eastAsiaTheme="minorEastAsia" w:hAnsi="Courier New" w:cs="Courier New" w:hint="eastAsia"/>
                        </w:rPr>
                        <w:t>fancyFont.css</w:t>
                      </w:r>
                      <w:r w:rsidR="001A16DC">
                        <w:rPr>
                          <w:rFonts w:ascii="Courier New" w:eastAsiaTheme="minorEastAsia" w:hAnsi="Courier New" w:cs="Courier New"/>
                        </w:rPr>
                        <w:br/>
                      </w:r>
                      <w:r w:rsidR="001A16DC">
                        <w:rPr>
                          <w:rFonts w:ascii="Courier New" w:eastAsiaTheme="minorEastAsia" w:hAnsi="Courier New" w:cs="Courier New" w:hint="eastAsia"/>
                        </w:rPr>
                        <w:t>|--w3-theme-amber.css</w:t>
                      </w:r>
                      <w:r w:rsidR="001A16DC">
                        <w:rPr>
                          <w:rFonts w:ascii="Courier New" w:eastAsiaTheme="minorEastAsia" w:hAnsi="Courier New" w:cs="Courier New"/>
                        </w:rPr>
                        <w:br/>
                      </w:r>
                      <w:r w:rsidR="001A16DC">
                        <w:rPr>
                          <w:rFonts w:ascii="Courier New" w:eastAsiaTheme="minorEastAsia" w:hAnsi="Courier New" w:cs="Courier New" w:hint="eastAsia"/>
                        </w:rPr>
                        <w:t>|--w3.css</w:t>
                      </w:r>
                      <w:r w:rsidR="00411593">
                        <w:rPr>
                          <w:rFonts w:ascii="Courier New" w:eastAsiaTheme="minorEastAsia" w:hAnsi="Courier New" w:cs="Courier New"/>
                        </w:rPr>
                        <w:br/>
                      </w:r>
                      <w:r w:rsidR="00411593">
                        <w:rPr>
                          <w:rFonts w:ascii="Courier New" w:eastAsiaTheme="minorEastAsia" w:hAnsi="Courier New" w:cs="Courier New" w:hint="eastAsia"/>
                        </w:rPr>
                        <w:t>|-index.html</w:t>
                      </w:r>
                      <w:r w:rsidR="00411593">
                        <w:rPr>
                          <w:rFonts w:ascii="Courier New" w:eastAsiaTheme="minorEastAsia" w:hAnsi="Courier New" w:cs="Courier New"/>
                        </w:rPr>
                        <w:br/>
                      </w:r>
                      <w:r w:rsidR="00411593">
                        <w:rPr>
                          <w:rFonts w:ascii="Courier New" w:eastAsiaTheme="minorEastAsia" w:hAnsi="Courier New" w:cs="Courier New" w:hint="eastAsia"/>
                        </w:rPr>
                        <w:t>|-</w:t>
                      </w:r>
                      <w:proofErr w:type="spellStart"/>
                      <w:r w:rsidR="00411593">
                        <w:rPr>
                          <w:rFonts w:ascii="Courier New" w:eastAsiaTheme="minorEastAsia" w:hAnsi="Courier New" w:cs="Courier New" w:hint="eastAsia"/>
                        </w:rPr>
                        <w:t>parent.php</w:t>
                      </w:r>
                      <w:proofErr w:type="spellEnd"/>
                      <w:r w:rsidR="00411593">
                        <w:rPr>
                          <w:rFonts w:ascii="Courier New" w:eastAsiaTheme="minorEastAsia" w:hAnsi="Courier New" w:cs="Courier New"/>
                        </w:rPr>
                        <w:br/>
                      </w:r>
                      <w:r w:rsidR="00411593">
                        <w:rPr>
                          <w:rFonts w:ascii="Courier New" w:eastAsiaTheme="minorEastAsia" w:hAnsi="Courier New" w:cs="Courier New" w:hint="eastAsia"/>
                        </w:rPr>
                        <w:t>|-</w:t>
                      </w:r>
                      <w:proofErr w:type="spellStart"/>
                      <w:r w:rsidR="001A16DC">
                        <w:rPr>
                          <w:rFonts w:ascii="Courier New" w:eastAsiaTheme="minorEastAsia" w:hAnsi="Courier New" w:cs="Courier New" w:hint="eastAsia"/>
                        </w:rPr>
                        <w:t>login.php</w:t>
                      </w:r>
                      <w:proofErr w:type="spellEnd"/>
                      <w:r w:rsidR="001A16DC">
                        <w:rPr>
                          <w:rFonts w:ascii="Courier New" w:eastAsiaTheme="minorEastAsia" w:hAnsi="Courier New" w:cs="Courier New"/>
                        </w:rPr>
                        <w:br/>
                      </w:r>
                      <w:r w:rsidR="001A16DC">
                        <w:rPr>
                          <w:rFonts w:ascii="Courier New" w:eastAsiaTheme="minorEastAsia" w:hAnsi="Courier New" w:cs="Courier New" w:hint="eastAsia"/>
                        </w:rPr>
                        <w:t>|-</w:t>
                      </w:r>
                      <w:proofErr w:type="spellStart"/>
                      <w:r w:rsidR="00411593">
                        <w:rPr>
                          <w:rFonts w:ascii="Courier New" w:eastAsiaTheme="minorEastAsia" w:hAnsi="Courier New" w:cs="Courier New" w:hint="eastAsia"/>
                        </w:rPr>
                        <w:t>school.php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24136" w:rsidRPr="00C86143">
        <w:rPr>
          <w:rFonts w:ascii="Yu Mincho" w:eastAsia="Yu Mincho" w:hAnsi="Yu Mincho" w:hint="eastAsia"/>
        </w:rPr>
        <w:t>檔案組織</w:t>
      </w:r>
      <w:r w:rsidR="00224136" w:rsidRPr="00C86143">
        <w:rPr>
          <w:rFonts w:ascii="Yu Mincho" w:eastAsia="Yu Mincho" w:hAnsi="Yu Mincho"/>
        </w:rPr>
        <w:br/>
      </w:r>
      <w:r w:rsidR="00224136" w:rsidRPr="00C86143">
        <w:rPr>
          <w:rFonts w:ascii="Yu Mincho" w:eastAsia="Yu Mincho" w:hAnsi="Yu Mincho" w:hint="eastAsia"/>
        </w:rPr>
        <w:t>首先，是次SBA的檔案結構如下：</w:t>
      </w:r>
      <w:r w:rsidRPr="00C86143">
        <w:rPr>
          <w:rFonts w:ascii="Yu Mincho" w:eastAsia="Yu Mincho" w:hAnsi="Yu Mincho"/>
        </w:rPr>
        <w:br/>
      </w:r>
      <w:r w:rsidRPr="00C86143">
        <w:rPr>
          <w:rFonts w:ascii="Yu Mincho" w:eastAsia="Yu Mincho" w:hAnsi="Yu Mincho"/>
        </w:rPr>
        <w:br/>
      </w:r>
      <w:r w:rsidRPr="00C86143">
        <w:rPr>
          <w:rFonts w:ascii="Yu Mincho" w:eastAsia="Yu Mincho" w:hAnsi="Yu Mincho"/>
        </w:rPr>
        <w:br/>
      </w:r>
      <w:r w:rsidRPr="00C86143">
        <w:rPr>
          <w:rFonts w:ascii="Yu Mincho" w:eastAsia="Yu Mincho" w:hAnsi="Yu Mincho"/>
        </w:rPr>
        <w:br/>
      </w:r>
      <w:r w:rsidRPr="00C86143">
        <w:rPr>
          <w:rFonts w:ascii="Yu Mincho" w:eastAsia="Yu Mincho" w:hAnsi="Yu Mincho"/>
        </w:rPr>
        <w:br/>
      </w:r>
      <w:r w:rsidRPr="00C86143">
        <w:rPr>
          <w:rFonts w:ascii="Yu Mincho" w:eastAsia="Yu Mincho" w:hAnsi="Yu Mincho"/>
        </w:rPr>
        <w:br/>
      </w:r>
      <w:r w:rsidRPr="00C86143">
        <w:rPr>
          <w:rFonts w:ascii="Yu Mincho" w:eastAsia="Yu Mincho" w:hAnsi="Yu Mincho"/>
        </w:rPr>
        <w:br/>
      </w:r>
      <w:r w:rsidRPr="00C86143">
        <w:rPr>
          <w:rFonts w:ascii="Yu Mincho" w:eastAsia="Yu Mincho" w:hAnsi="Yu Mincho"/>
        </w:rPr>
        <w:br/>
      </w:r>
      <w:r w:rsidRPr="00C86143">
        <w:rPr>
          <w:rFonts w:ascii="Yu Mincho" w:eastAsia="Yu Mincho" w:hAnsi="Yu Mincho"/>
        </w:rPr>
        <w:br/>
      </w:r>
      <w:r w:rsidRPr="00C86143">
        <w:rPr>
          <w:rFonts w:ascii="Yu Mincho" w:eastAsia="Yu Mincho" w:hAnsi="Yu Mincho"/>
        </w:rPr>
        <w:br/>
      </w:r>
      <w:r w:rsidR="00411593" w:rsidRPr="00C86143">
        <w:rPr>
          <w:rFonts w:ascii="Yu Mincho" w:eastAsia="Yu Mincho" w:hAnsi="Yu Mincho"/>
        </w:rPr>
        <w:br/>
      </w:r>
      <w:r w:rsidR="00411593" w:rsidRPr="00C86143">
        <w:rPr>
          <w:rFonts w:ascii="Yu Mincho" w:eastAsia="Yu Mincho" w:hAnsi="Yu Mincho" w:cs="Courier New" w:hint="eastAsia"/>
          <w:shd w:val="pct15" w:color="auto" w:fill="FFFFFF"/>
        </w:rPr>
        <w:t>SBA</w:t>
      </w:r>
      <w:r w:rsidR="00411593" w:rsidRPr="00C86143">
        <w:rPr>
          <w:rFonts w:ascii="Yu Mincho" w:eastAsia="Yu Mincho" w:hAnsi="Yu Mincho" w:cs="Courier New" w:hint="eastAsia"/>
        </w:rPr>
        <w:t>目錄包含了整份課業的檔案，所有頁面都儲存在這裏，而</w:t>
      </w:r>
      <w:r w:rsidR="00411593" w:rsidRPr="00C86143">
        <w:rPr>
          <w:rFonts w:ascii="Yu Mincho" w:eastAsia="Yu Mincho" w:hAnsi="Yu Mincho" w:cs="Courier New" w:hint="eastAsia"/>
          <w:shd w:val="pct15" w:color="auto" w:fill="FFFFFF"/>
        </w:rPr>
        <w:t>assets</w:t>
      </w:r>
      <w:r w:rsidR="00411593" w:rsidRPr="00C86143">
        <w:rPr>
          <w:rFonts w:ascii="Yu Mincho" w:eastAsia="Yu Mincho" w:hAnsi="Yu Mincho" w:cs="Courier New" w:hint="eastAsia"/>
        </w:rPr>
        <w:t>目錄則是用來儲存字體</w:t>
      </w:r>
      <w:r w:rsidR="00411593" w:rsidRPr="00C86143">
        <w:rPr>
          <w:rFonts w:ascii="Yu Mincho" w:eastAsia="Yu Mincho" w:hAnsi="Yu Mincho" w:cs="Courier New" w:hint="eastAsia"/>
          <w:shd w:val="pct15" w:color="auto" w:fill="FFFFFF"/>
        </w:rPr>
        <w:t>msjh.ttf</w:t>
      </w:r>
      <w:r w:rsidR="00411593" w:rsidRPr="00C86143">
        <w:rPr>
          <w:rFonts w:ascii="Yu Mincho" w:eastAsia="Yu Mincho" w:hAnsi="Yu Mincho" w:cs="Courier New" w:hint="eastAsia"/>
        </w:rPr>
        <w:t>和一個大約93,000字的拉丁文文章</w:t>
      </w:r>
      <w:r w:rsidR="00411593" w:rsidRPr="00C86143">
        <w:rPr>
          <w:rFonts w:ascii="Yu Mincho" w:eastAsia="Yu Mincho" w:hAnsi="Yu Mincho" w:cs="Courier New" w:hint="eastAsia"/>
          <w:shd w:val="pct15" w:color="auto" w:fill="FFFFFF"/>
        </w:rPr>
        <w:t>lorem.txt</w:t>
      </w:r>
      <w:r w:rsidR="00411593" w:rsidRPr="00C86143">
        <w:rPr>
          <w:rFonts w:ascii="Yu Mincho" w:eastAsia="Yu Mincho" w:hAnsi="Yu Mincho" w:cs="Courier New" w:hint="eastAsia"/>
        </w:rPr>
        <w:t>，後者主要用作測試用途。</w:t>
      </w:r>
      <w:r w:rsidR="00F85F66" w:rsidRPr="00C86143">
        <w:rPr>
          <w:rFonts w:ascii="Yu Mincho" w:eastAsia="Yu Mincho" w:hAnsi="Yu Mincho" w:cs="Courier New" w:hint="eastAsia"/>
        </w:rPr>
        <w:t>以下將會正式介紹此網站的超連結</w:t>
      </w:r>
      <w:r w:rsidR="00C34C4D" w:rsidRPr="00C86143">
        <w:rPr>
          <w:rFonts w:ascii="Yu Mincho" w:eastAsia="Yu Mincho" w:hAnsi="Yu Mincho" w:cs="Courier New" w:hint="eastAsia"/>
        </w:rPr>
        <w:t>結構</w:t>
      </w:r>
      <w:r w:rsidR="00F85F66" w:rsidRPr="00C86143">
        <w:rPr>
          <w:rFonts w:ascii="Yu Mincho" w:eastAsia="Yu Mincho" w:hAnsi="Yu Mincho" w:cs="Courier New" w:hint="eastAsia"/>
        </w:rPr>
        <w:t>：</w:t>
      </w:r>
    </w:p>
    <w:tbl>
      <w:tblPr>
        <w:tblStyle w:val="affffff0"/>
        <w:tblW w:w="0" w:type="auto"/>
        <w:tblInd w:w="360" w:type="dxa"/>
        <w:tblLook w:val="0600" w:firstRow="0" w:lastRow="0" w:firstColumn="0" w:lastColumn="0" w:noHBand="1" w:noVBand="1"/>
      </w:tblPr>
      <w:tblGrid>
        <w:gridCol w:w="1406"/>
        <w:gridCol w:w="1495"/>
        <w:gridCol w:w="1417"/>
      </w:tblGrid>
      <w:tr w:rsidR="004C1E7A" w:rsidRPr="00C86143" w14:paraId="5D8BF90F" w14:textId="77777777" w:rsidTr="002B2261"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2F2F2" w:themeFill="background1" w:themeFillShade="F2"/>
          </w:tcPr>
          <w:p w14:paraId="3BA799B5" w14:textId="77777777" w:rsidR="00F85F66" w:rsidRPr="00C86143" w:rsidRDefault="00F85F66" w:rsidP="00F85F66">
            <w:pPr>
              <w:pStyle w:val="afffa"/>
              <w:ind w:left="0"/>
              <w:rPr>
                <w:rFonts w:ascii="Yu Mincho" w:eastAsia="Yu Mincho" w:hAnsi="Yu Mincho"/>
              </w:rPr>
            </w:pPr>
          </w:p>
        </w:tc>
        <w:tc>
          <w:tcPr>
            <w:tcW w:w="149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27C08CA6" w14:textId="6474991F" w:rsidR="00F85F66" w:rsidRPr="00C86143" w:rsidRDefault="004C1E7A" w:rsidP="00F85F66">
            <w:pPr>
              <w:pStyle w:val="afffa"/>
              <w:ind w:left="0"/>
              <w:rPr>
                <w:rFonts w:ascii="Yu Mincho" w:eastAsia="Yu Mincho" w:hAnsi="Yu Mincho"/>
              </w:rPr>
            </w:pPr>
            <w:proofErr w:type="spellStart"/>
            <w:r w:rsidRPr="00C86143">
              <w:rPr>
                <w:rFonts w:ascii="Yu Mincho" w:eastAsia="Yu Mincho" w:hAnsi="Yu Mincho" w:hint="eastAsia"/>
              </w:rPr>
              <w:t>parent.php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</w:tcPr>
          <w:p w14:paraId="20E07241" w14:textId="77777777" w:rsidR="00F85F66" w:rsidRPr="00C86143" w:rsidRDefault="00F85F66" w:rsidP="00F85F66">
            <w:pPr>
              <w:pStyle w:val="afffa"/>
              <w:ind w:left="0"/>
              <w:rPr>
                <w:rFonts w:ascii="Yu Mincho" w:eastAsia="Yu Mincho" w:hAnsi="Yu Mincho"/>
              </w:rPr>
            </w:pPr>
          </w:p>
        </w:tc>
      </w:tr>
      <w:tr w:rsidR="004C1E7A" w:rsidRPr="00C86143" w14:paraId="3658F113" w14:textId="77777777" w:rsidTr="002B2261">
        <w:tc>
          <w:tcPr>
            <w:tcW w:w="140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2F2F2" w:themeFill="background1" w:themeFillShade="F2"/>
          </w:tcPr>
          <w:p w14:paraId="5DDE9F4C" w14:textId="7DD46BB5" w:rsidR="00F85F66" w:rsidRPr="00C86143" w:rsidRDefault="004C1E7A" w:rsidP="00F85F66">
            <w:pPr>
              <w:pStyle w:val="afffa"/>
              <w:ind w:left="0"/>
              <w:rPr>
                <w:rFonts w:ascii="Yu Mincho" w:eastAsia="Yu Mincho" w:hAnsi="Yu Mincho"/>
              </w:rPr>
            </w:pPr>
            <w:r w:rsidRPr="00C86143">
              <w:rPr>
                <w:rFonts w:ascii="Yu Mincho" w:eastAsia="Yu Mincho" w:hAnsi="Yu Mincho" w:hint="eastAsia"/>
              </w:rPr>
              <w:t>index.html&lt;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40920133" w14:textId="77777777" w:rsidR="00F85F66" w:rsidRPr="00C86143" w:rsidRDefault="00F85F66" w:rsidP="00F85F66">
            <w:pPr>
              <w:pStyle w:val="afffa"/>
              <w:ind w:left="0"/>
              <w:rPr>
                <w:rFonts w:ascii="Yu Mincho" w:eastAsia="Yu Mincho" w:hAnsi="Yu Mincho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</w:tcPr>
          <w:p w14:paraId="3C44CC28" w14:textId="77777777" w:rsidR="00F85F66" w:rsidRPr="00C86143" w:rsidRDefault="00F85F66" w:rsidP="00F85F66">
            <w:pPr>
              <w:pStyle w:val="afffa"/>
              <w:ind w:left="0"/>
              <w:rPr>
                <w:rFonts w:ascii="Yu Mincho" w:eastAsia="Yu Mincho" w:hAnsi="Yu Mincho"/>
              </w:rPr>
            </w:pPr>
          </w:p>
        </w:tc>
      </w:tr>
      <w:tr w:rsidR="004C1E7A" w:rsidRPr="00C86143" w14:paraId="49010505" w14:textId="77777777" w:rsidTr="002B2261">
        <w:tc>
          <w:tcPr>
            <w:tcW w:w="140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</w:tcPr>
          <w:p w14:paraId="0D2537E1" w14:textId="77777777" w:rsidR="00F85F66" w:rsidRPr="00C86143" w:rsidRDefault="00F85F66" w:rsidP="00F85F66">
            <w:pPr>
              <w:pStyle w:val="afffa"/>
              <w:ind w:left="0"/>
              <w:rPr>
                <w:rFonts w:ascii="Yu Mincho" w:eastAsia="Yu Mincho" w:hAnsi="Yu Mincho"/>
              </w:rPr>
            </w:pPr>
          </w:p>
        </w:tc>
        <w:tc>
          <w:tcPr>
            <w:tcW w:w="149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</w:tcPr>
          <w:p w14:paraId="67DD5B46" w14:textId="748437B0" w:rsidR="00F85F66" w:rsidRPr="00C86143" w:rsidRDefault="004C1E7A" w:rsidP="00F85F66">
            <w:pPr>
              <w:pStyle w:val="afffa"/>
              <w:ind w:left="0"/>
              <w:rPr>
                <w:rFonts w:ascii="Yu Mincho" w:eastAsia="Yu Mincho" w:hAnsi="Yu Mincho"/>
              </w:rPr>
            </w:pPr>
            <w:proofErr w:type="spellStart"/>
            <w:r w:rsidRPr="00C86143">
              <w:rPr>
                <w:rFonts w:ascii="Yu Mincho" w:eastAsia="Yu Mincho" w:hAnsi="Yu Mincho" w:hint="eastAsia"/>
              </w:rPr>
              <w:t>login.php</w:t>
            </w:r>
            <w:proofErr w:type="spellEnd"/>
            <w:r w:rsidRPr="00C86143">
              <w:rPr>
                <w:rFonts w:ascii="Yu Mincho" w:eastAsia="Yu Mincho" w:hAnsi="Yu Mincho" w:hint="eastAsia"/>
              </w:rPr>
              <w:t xml:space="preserve"> →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32037089" w14:textId="64CD08DA" w:rsidR="00F85F66" w:rsidRPr="00C86143" w:rsidRDefault="004C1E7A" w:rsidP="00F85F66">
            <w:pPr>
              <w:pStyle w:val="afffa"/>
              <w:ind w:left="0"/>
              <w:rPr>
                <w:rFonts w:ascii="Yu Mincho" w:eastAsia="Yu Mincho" w:hAnsi="Yu Mincho"/>
              </w:rPr>
            </w:pPr>
            <w:proofErr w:type="spellStart"/>
            <w:r w:rsidRPr="00C86143">
              <w:rPr>
                <w:rFonts w:ascii="Yu Mincho" w:eastAsia="Yu Mincho" w:hAnsi="Yu Mincho" w:hint="eastAsia"/>
              </w:rPr>
              <w:t>school.php</w:t>
            </w:r>
            <w:proofErr w:type="spellEnd"/>
          </w:p>
        </w:tc>
      </w:tr>
    </w:tbl>
    <w:p w14:paraId="63817800" w14:textId="29273336" w:rsidR="00F85F66" w:rsidRDefault="002B2261" w:rsidP="002B2261">
      <w:pPr>
        <w:pStyle w:val="afffa"/>
        <w:ind w:left="360"/>
        <w:rPr>
          <w:rFonts w:ascii="Yu Mincho" w:eastAsiaTheme="minorEastAsia" w:hAnsi="Yu Mincho"/>
        </w:rPr>
      </w:pPr>
      <w:r w:rsidRPr="00C86143">
        <w:rPr>
          <w:rFonts w:ascii="Yu Mincho" w:eastAsia="Yu Mincho" w:hAnsi="Yu Mincho" w:hint="eastAsia"/>
        </w:rPr>
        <w:t>首先，讓我們來看看</w:t>
      </w:r>
      <w:r w:rsidR="00793E33" w:rsidRPr="00C86143">
        <w:rPr>
          <w:rFonts w:ascii="Yu Mincho" w:eastAsia="Yu Mincho" w:hAnsi="Yu Mincho" w:hint="eastAsia"/>
          <w:shd w:val="pct15" w:color="auto" w:fill="FFFFFF"/>
        </w:rPr>
        <w:t>index.html</w:t>
      </w:r>
      <w:r w:rsidR="00793E33" w:rsidRPr="00C86143">
        <w:rPr>
          <w:rFonts w:ascii="Yu Mincho" w:eastAsia="Yu Mincho" w:hAnsi="Yu Mincho" w:hint="eastAsia"/>
        </w:rPr>
        <w:t>的内容：</w:t>
      </w:r>
    </w:p>
    <w:p w14:paraId="7BE79EDC" w14:textId="5206C3EA" w:rsidR="00C86143" w:rsidRPr="00C86143" w:rsidRDefault="00C86143" w:rsidP="002B2261">
      <w:pPr>
        <w:pStyle w:val="afffa"/>
        <w:ind w:left="360"/>
        <w:rPr>
          <w:rFonts w:ascii="Courier New" w:eastAsiaTheme="minorEastAsia" w:hAnsi="Courier New" w:cs="Courier New"/>
          <w:sz w:val="16"/>
          <w:szCs w:val="16"/>
        </w:rPr>
      </w:pPr>
      <w:r w:rsidRPr="00C86143">
        <w:rPr>
          <w:rFonts w:ascii="Courier New" w:eastAsiaTheme="minorEastAsia" w:hAnsi="Courier New" w:cs="Courier New"/>
          <w:sz w:val="16"/>
          <w:szCs w:val="16"/>
        </w:rPr>
        <w:t>http://61.239.76.208/SBA/index.html</w:t>
      </w:r>
    </w:p>
    <w:p w14:paraId="591C4720" w14:textId="31AE6BA5" w:rsidR="00793E33" w:rsidRPr="00C86143" w:rsidRDefault="007830A2" w:rsidP="002B2261">
      <w:pPr>
        <w:pStyle w:val="afffa"/>
        <w:ind w:left="360"/>
        <w:rPr>
          <w:rFonts w:ascii="Yu Mincho" w:eastAsia="Yu Mincho" w:hAnsi="Yu Mincho"/>
        </w:rPr>
      </w:pPr>
      <w:r w:rsidRPr="007830A2">
        <w:rPr>
          <w:rFonts w:ascii="Yu Mincho" w:eastAsia="Yu Mincho" w:hAnsi="Yu Mincho"/>
        </w:rPr>
        <w:drawing>
          <wp:inline distT="0" distB="0" distL="0" distR="0" wp14:anchorId="0B6464EC" wp14:editId="27AEBE79">
            <wp:extent cx="5731510" cy="2847340"/>
            <wp:effectExtent l="0" t="0" r="2540" b="0"/>
            <wp:docPr id="1592121603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121603" name="圖片 1" descr="一張含有 文字, 螢幕擷取畫面, 字型, 數字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F3720" w14:textId="54571FF3" w:rsidR="00085A7C" w:rsidRPr="00085A7C" w:rsidRDefault="00C86143" w:rsidP="00085A7C">
      <w:pPr>
        <w:pStyle w:val="afffa"/>
        <w:ind w:left="360"/>
        <w:rPr>
          <w:rFonts w:ascii="Yu Mincho" w:eastAsia="Yu Mincho" w:hAnsi="Yu Mincho" w:cs="Yu Mincho"/>
        </w:rPr>
      </w:pPr>
      <w:r w:rsidRPr="00E64352">
        <w:rPr>
          <w:rFonts w:ascii="Yu Mincho" w:eastAsia="Yu Mincho" w:hAnsi="Yu Mincho" w:hint="eastAsia"/>
        </w:rPr>
        <w:t>這就是</w:t>
      </w:r>
      <w:r w:rsidR="00085A7C" w:rsidRPr="006854EE">
        <w:rPr>
          <w:rFonts w:ascii="Yu Mincho" w:eastAsia="Yu Mincho" w:hAnsi="Yu Mincho" w:hint="eastAsia"/>
        </w:rPr>
        <w:t>體質</w:t>
      </w:r>
      <w:r w:rsidRPr="00E64352">
        <w:rPr>
          <w:rFonts w:ascii="Yu Mincho" w:eastAsia="Yu Mincho" w:hAnsi="Yu Mincho" w:hint="eastAsia"/>
        </w:rPr>
        <w:t>記錄系統的主頁了，</w:t>
      </w:r>
      <w:r w:rsidR="006854EE" w:rsidRPr="006854EE">
        <w:rPr>
          <w:rFonts w:ascii="Yu Mincho" w:eastAsia="Yu Mincho" w:hAnsi="Yu Mincho" w:hint="eastAsia"/>
        </w:rPr>
        <w:t>網頁的頂欄有四個超鏈接，是我的其他作品，這裏不作介紹。接下來就是這個網頁的標題「皇后大道中學學生體質記錄系統」，標題下有三個資訊</w:t>
      </w:r>
      <w:r w:rsidR="006854EE" w:rsidRPr="006854EE">
        <w:rPr>
          <w:rFonts w:ascii="Yu Mincho" w:eastAsia="Yu Mincho" w:hAnsi="Yu Mincho" w:hint="eastAsia"/>
        </w:rPr>
        <w:lastRenderedPageBreak/>
        <w:t>卡，從左到右分別是對於這個系統的簡介，令使用者對這個網站有初步認識；中間的資訊卡則是家長頁面，讓家長</w:t>
      </w:r>
      <w:r w:rsidR="006854EE" w:rsidRPr="00A45777">
        <w:rPr>
          <w:rFonts w:ascii="Hanazono Mincho A Regular" w:eastAsia="Hanazono Mincho A Regular" w:hAnsi="Hanazono Mincho A Regular" w:cs="新細明體" w:hint="eastAsia"/>
        </w:rPr>
        <w:t>查</w:t>
      </w:r>
      <w:r w:rsidR="006854EE" w:rsidRPr="006854EE">
        <w:rPr>
          <w:rFonts w:ascii="Yu Mincho" w:eastAsia="Yu Mincho" w:hAnsi="Yu Mincho" w:cs="Yu Mincho" w:hint="eastAsia"/>
        </w:rPr>
        <w:t>詢個別學生的體質狀況，無需密碼；右邊的資訊卡為老師而設，需要密碼登入，可以</w:t>
      </w:r>
      <w:r w:rsidR="006854EE" w:rsidRPr="00A45777">
        <w:rPr>
          <w:rFonts w:ascii="Hanazono Mincho A Regular" w:eastAsia="Hanazono Mincho A Regular" w:hAnsi="Hanazono Mincho A Regular" w:cs="新細明體" w:hint="eastAsia"/>
        </w:rPr>
        <w:t>查</w:t>
      </w:r>
      <w:r w:rsidR="006854EE" w:rsidRPr="006854EE">
        <w:rPr>
          <w:rFonts w:ascii="Yu Mincho" w:eastAsia="Yu Mincho" w:hAnsi="Yu Mincho" w:cs="Yu Mincho" w:hint="eastAsia"/>
        </w:rPr>
        <w:t>詢全校同學的資料。</w:t>
      </w:r>
    </w:p>
    <w:p w14:paraId="58BE79C2" w14:textId="74179B4D" w:rsidR="00085A7C" w:rsidRDefault="00085A7C" w:rsidP="00085A7C">
      <w:pPr>
        <w:pStyle w:val="afffa"/>
        <w:ind w:left="360"/>
        <w:rPr>
          <w:rFonts w:ascii="Yu Mincho" w:eastAsiaTheme="minorEastAsia" w:hAnsi="Yu Mincho" w:cs="Yu Mincho"/>
        </w:rPr>
      </w:pPr>
      <w:r w:rsidRPr="00085A7C">
        <w:rPr>
          <w:rFonts w:ascii="Yu Mincho" w:eastAsia="Yu Mincho" w:hAnsi="Yu Mincho" w:cs="Yu Mincho" w:hint="eastAsia"/>
        </w:rPr>
        <w:t>對於是次網頁的版面設計，我借用了</w:t>
      </w:r>
      <w:r w:rsidRPr="00085A7C">
        <w:rPr>
          <w:rFonts w:ascii="Yu Mincho" w:eastAsia="Yu Mincho" w:hAnsi="Yu Mincho" w:cs="Yu Mincho"/>
        </w:rPr>
        <w:t>W3Schools提供的CSS代碼，使得網頁看上去更美觀。整體採用的是琥珀色純色設計，貼合「皇后大道中學」的</w:t>
      </w:r>
      <w:r w:rsidRPr="00077FD6">
        <w:rPr>
          <w:rFonts w:ascii="Yu Mincho" w:eastAsia="Yu Mincho" w:hAnsi="Yu Mincho" w:cs="Yu Mincho"/>
        </w:rPr>
        <w:t>主</w:t>
      </w:r>
      <w:r w:rsidRPr="00085A7C">
        <w:rPr>
          <w:rFonts w:ascii="Yu Mincho" w:eastAsia="Yu Mincho" w:hAnsi="Yu Mincho" w:cs="Yu Mincho"/>
        </w:rPr>
        <w:t>題色。</w:t>
      </w:r>
      <w:r w:rsidRPr="00085A7C">
        <w:rPr>
          <w:rFonts w:ascii="Yu Mincho" w:eastAsia="Yu Mincho" w:hAnsi="Yu Mincho" w:cs="Yu Mincho" w:hint="eastAsia"/>
        </w:rPr>
        <w:t>爲了畫面的簡潔，我認爲沒有必要加插圖片，主要走的是極簡主義設計。</w:t>
      </w:r>
      <w:r w:rsidR="008165F2" w:rsidRPr="008165F2">
        <w:rPr>
          <w:rFonts w:ascii="Yu Mincho" w:eastAsia="Yu Mincho" w:hAnsi="Yu Mincho" w:cs="Yu Mincho" w:hint="eastAsia"/>
        </w:rPr>
        <w:t>爲了表示出現代感，本人使用了微軟正黑體這一個無襯線繁體中文字型，比以前</w:t>
      </w:r>
      <w:r w:rsidR="008165F2" w:rsidRPr="008165F2">
        <w:rPr>
          <w:rFonts w:ascii="Yu Mincho" w:eastAsia="Yu Mincho" w:hAnsi="Yu Mincho" w:cs="Yu Mincho"/>
        </w:rPr>
        <w:t>Windows XP預設的新細明體更清晰易讀。</w:t>
      </w:r>
      <w:r w:rsidRPr="00085A7C">
        <w:rPr>
          <w:rFonts w:ascii="Yu Mincho" w:eastAsia="Yu Mincho" w:hAnsi="Yu Mincho" w:cs="Yu Mincho" w:hint="eastAsia"/>
        </w:rPr>
        <w:t>由於技術問題，我沒有加入校徽，以後可能會針對整個網頁的界面設計做一些改動。</w:t>
      </w:r>
      <w:r w:rsidRPr="00990607">
        <w:rPr>
          <w:rFonts w:ascii="Hanazono Mincho A Regular" w:eastAsia="Hanazono Mincho A Regular" w:hAnsi="Hanazono Mincho A Regular" w:cs="新細明體" w:hint="eastAsia"/>
        </w:rPr>
        <w:t>值</w:t>
      </w:r>
      <w:r w:rsidRPr="00085A7C">
        <w:rPr>
          <w:rFonts w:ascii="Yu Mincho" w:eastAsia="Yu Mincho" w:hAnsi="Yu Mincho" w:cs="Yu Mincho" w:hint="eastAsia"/>
        </w:rPr>
        <w:t>得一提的是，我第一次嘗試了響應式設計</w:t>
      </w:r>
      <w:r w:rsidRPr="00085A7C">
        <w:rPr>
          <w:rFonts w:ascii="Yu Mincho" w:eastAsia="Yu Mincho" w:hAnsi="Yu Mincho" w:cs="Yu Mincho"/>
        </w:rPr>
        <w:t>(Responsive Web Design, RWD)，當然技術仍有不成熟，但這個網頁在手機界面上的可視性比傳統網頁好。</w:t>
      </w:r>
    </w:p>
    <w:p w14:paraId="734632AE" w14:textId="1056E515" w:rsidR="00CC08E4" w:rsidRDefault="00085A7C" w:rsidP="00085A7C">
      <w:pPr>
        <w:pStyle w:val="afffa"/>
        <w:ind w:left="360"/>
        <w:jc w:val="center"/>
        <w:rPr>
          <w:rFonts w:ascii="Yu Mincho" w:eastAsiaTheme="minorEastAsia" w:hAnsi="Yu Mincho"/>
        </w:rPr>
      </w:pPr>
      <w:r w:rsidRPr="00085A7C">
        <w:rPr>
          <w:rFonts w:ascii="Yu Mincho" w:eastAsia="Yu Mincho" w:hAnsi="Yu Mincho" w:cs="Yu Mincho"/>
          <w:noProof/>
        </w:rPr>
        <w:drawing>
          <wp:inline distT="0" distB="0" distL="0" distR="0" wp14:anchorId="709F1D0F" wp14:editId="404C415C">
            <wp:extent cx="2501799" cy="2803090"/>
            <wp:effectExtent l="0" t="0" r="0" b="0"/>
            <wp:docPr id="2061476867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476867" name="圖片 1" descr="一張含有 文字, 螢幕擷取畫面, 字型, 數字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5921" cy="283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5A7C">
        <w:rPr>
          <w:rFonts w:ascii="Yu Mincho" w:eastAsia="Yu Mincho" w:hAnsi="Yu Mincho" w:cs="Yu Mincho"/>
          <w:noProof/>
        </w:rPr>
        <w:drawing>
          <wp:inline distT="0" distB="0" distL="0" distR="0" wp14:anchorId="27BB29A1" wp14:editId="21D544C7">
            <wp:extent cx="2079287" cy="2794406"/>
            <wp:effectExtent l="0" t="0" r="0" b="6350"/>
            <wp:docPr id="318278033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278033" name="圖片 1" descr="一張含有 文字, 螢幕擷取畫面, 字型, 數字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0557" cy="282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D19E2" w14:textId="77777777" w:rsidR="00425B04" w:rsidRPr="00E64352" w:rsidRDefault="00425B04" w:rsidP="00425B04">
      <w:pPr>
        <w:pStyle w:val="21"/>
        <w:rPr>
          <w:rFonts w:ascii="Yu Mincho" w:eastAsia="Yu Mincho" w:hAnsi="Yu Mincho"/>
          <w:color w:val="000000" w:themeColor="text1"/>
          <w:sz w:val="28"/>
          <w:szCs w:val="28"/>
        </w:rPr>
      </w:pPr>
      <w:bookmarkStart w:id="2" w:name="_Toc174021882"/>
      <w:r w:rsidRPr="00E64352">
        <w:rPr>
          <w:rFonts w:ascii="Yu Mincho" w:eastAsia="Yu Mincho" w:hAnsi="Yu Mincho" w:hint="eastAsia"/>
          <w:color w:val="000000" w:themeColor="text1"/>
          <w:sz w:val="28"/>
          <w:szCs w:val="28"/>
        </w:rPr>
        <w:t>網頁內容介紹</w:t>
      </w:r>
      <w:bookmarkEnd w:id="2"/>
    </w:p>
    <w:p w14:paraId="714F2F9E" w14:textId="05C3EE10" w:rsidR="00085A7C" w:rsidRPr="00D758A7" w:rsidRDefault="00AC751A" w:rsidP="00085A7C">
      <w:pPr>
        <w:pStyle w:val="afffa"/>
        <w:ind w:left="360"/>
        <w:rPr>
          <w:rFonts w:ascii="Yu Mincho" w:eastAsia="Yu Mincho" w:hAnsi="Yu Mincho"/>
        </w:rPr>
      </w:pPr>
      <w:r w:rsidRPr="00D758A7">
        <w:rPr>
          <w:rFonts w:ascii="Yu Mincho" w:eastAsia="Yu Mincho" w:hAnsi="Yu Mincho" w:hint="eastAsia"/>
        </w:rPr>
        <w:t>讓我們接著從網站的技術層面講解，本網站</w:t>
      </w:r>
      <w:r w:rsidR="00D758A7" w:rsidRPr="00D758A7">
        <w:rPr>
          <w:rFonts w:ascii="Yu Mincho" w:eastAsia="Yu Mincho" w:hAnsi="Yu Mincho" w:hint="eastAsia"/>
        </w:rPr>
        <w:t>大部分内容</w:t>
      </w:r>
      <w:r w:rsidRPr="00D758A7">
        <w:rPr>
          <w:rFonts w:ascii="Yu Mincho" w:eastAsia="Yu Mincho" w:hAnsi="Yu Mincho" w:hint="eastAsia"/>
        </w:rPr>
        <w:t>只使用了</w:t>
      </w:r>
      <w:r w:rsidRPr="00D758A7">
        <w:rPr>
          <w:rFonts w:ascii="Yu Mincho" w:eastAsia="Yu Mincho" w:hAnsi="Yu Mincho"/>
        </w:rPr>
        <w:t>HTML以及PHP製作，因</w:t>
      </w:r>
      <w:r w:rsidRPr="00D758A7">
        <w:rPr>
          <w:rFonts w:ascii="Yu Mincho" w:eastAsia="Yu Mincho" w:hAnsi="Yu Mincho" w:hint="eastAsia"/>
        </w:rPr>
        <w:t>爲大部分動作（提取資料、存入資料）都是在伺服器端進行的。</w:t>
      </w:r>
      <w:r w:rsidR="00D758A7" w:rsidRPr="00D758A7">
        <w:rPr>
          <w:rFonts w:ascii="Yu Mincho" w:eastAsia="Yu Mincho" w:hAnsi="Yu Mincho" w:hint="eastAsia"/>
        </w:rPr>
        <w:t>至於</w:t>
      </w:r>
      <w:r w:rsidR="00D758A7" w:rsidRPr="00D758A7">
        <w:rPr>
          <w:rFonts w:ascii="Yu Mincho" w:eastAsia="Yu Mincho" w:hAnsi="Yu Mincho"/>
        </w:rPr>
        <w:t>JavaScript</w:t>
      </w:r>
      <w:r w:rsidR="00D758A7" w:rsidRPr="00D758A7">
        <w:rPr>
          <w:rFonts w:ascii="Yu Mincho" w:eastAsia="Yu Mincho" w:hAnsi="Yu Mincho" w:hint="eastAsia"/>
        </w:rPr>
        <w:t>的應用，則只有在一些較不正經的地方採用，</w:t>
      </w:r>
      <w:r w:rsidRPr="00D758A7">
        <w:rPr>
          <w:rFonts w:ascii="Yu Mincho" w:eastAsia="Yu Mincho" w:hAnsi="Yu Mincho" w:hint="eastAsia"/>
        </w:rPr>
        <w:t>比如家長頁面</w:t>
      </w:r>
      <w:proofErr w:type="spellStart"/>
      <w:r w:rsidRPr="00D758A7">
        <w:rPr>
          <w:rFonts w:ascii="Yu Mincho" w:eastAsia="Yu Mincho" w:hAnsi="Yu Mincho"/>
          <w:shd w:val="pct15" w:color="auto" w:fill="FFFFFF"/>
        </w:rPr>
        <w:t>parent.php</w:t>
      </w:r>
      <w:proofErr w:type="spellEnd"/>
      <w:r w:rsidRPr="00D758A7">
        <w:rPr>
          <w:rFonts w:ascii="Yu Mincho" w:eastAsia="Yu Mincho" w:hAnsi="Yu Mincho"/>
        </w:rPr>
        <w:t>：</w:t>
      </w:r>
    </w:p>
    <w:p w14:paraId="295F46E6" w14:textId="4569FCC4" w:rsidR="00AC751A" w:rsidRDefault="00736242" w:rsidP="00085A7C">
      <w:pPr>
        <w:pStyle w:val="afffa"/>
        <w:ind w:left="360"/>
        <w:rPr>
          <w:rFonts w:ascii="Courier New" w:eastAsiaTheme="minorEastAsia" w:hAnsi="Courier New" w:cs="Courier New"/>
          <w:sz w:val="16"/>
          <w:szCs w:val="16"/>
        </w:rPr>
      </w:pPr>
      <w:hyperlink r:id="rId13" w:history="1">
        <w:r w:rsidR="00AC751A" w:rsidRPr="00A63299">
          <w:rPr>
            <w:rStyle w:val="af5"/>
            <w:rFonts w:ascii="Courier New" w:eastAsiaTheme="minorEastAsia" w:hAnsi="Courier New" w:cs="Courier New" w:hint="eastAsia"/>
            <w:sz w:val="16"/>
            <w:szCs w:val="16"/>
          </w:rPr>
          <w:t>http://61.239.76.208/SBA/parent.php</w:t>
        </w:r>
      </w:hyperlink>
    </w:p>
    <w:p w14:paraId="676DA93B" w14:textId="35352F81" w:rsidR="00AC751A" w:rsidRDefault="007830A2" w:rsidP="00085A7C">
      <w:pPr>
        <w:pStyle w:val="afffa"/>
        <w:ind w:left="360"/>
        <w:rPr>
          <w:rFonts w:ascii="Courier New" w:eastAsiaTheme="minorEastAsia" w:hAnsi="Courier New" w:cs="Courier New"/>
        </w:rPr>
      </w:pPr>
      <w:r w:rsidRPr="007830A2">
        <w:rPr>
          <w:rFonts w:ascii="Courier New" w:eastAsiaTheme="minorEastAsia" w:hAnsi="Courier New" w:cs="Courier New"/>
        </w:rPr>
        <w:drawing>
          <wp:inline distT="0" distB="0" distL="0" distR="0" wp14:anchorId="546C4A51" wp14:editId="681D06E2">
            <wp:extent cx="5731510" cy="1991360"/>
            <wp:effectExtent l="0" t="0" r="2540" b="8890"/>
            <wp:docPr id="229898180" name="圖片 1" descr="一張含有 文字, 螢幕擷取畫面, 黃色, Rectangle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898180" name="圖片 1" descr="一張含有 文字, 螢幕擷取畫面, 黃色, Rectangle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6F2C6" w14:textId="77777777" w:rsidR="00425B04" w:rsidRPr="00425B04" w:rsidRDefault="00425B04" w:rsidP="00425B04">
      <w:pPr>
        <w:rPr>
          <w:rFonts w:ascii="Courier New" w:eastAsiaTheme="minorEastAsia" w:hAnsi="Courier New" w:cs="Courier New"/>
        </w:rPr>
      </w:pPr>
    </w:p>
    <w:p w14:paraId="17A4A6B4" w14:textId="77777777" w:rsidR="00D758A7" w:rsidRPr="00D758A7" w:rsidRDefault="00D758A7" w:rsidP="00D758A7">
      <w:pPr>
        <w:pStyle w:val="afffa"/>
        <w:ind w:left="360"/>
        <w:rPr>
          <w:rFonts w:ascii="Yu Mincho" w:eastAsia="Yu Mincho" w:hAnsi="Yu Mincho" w:cs="Courier New"/>
        </w:rPr>
      </w:pPr>
      <w:r w:rsidRPr="00D758A7">
        <w:rPr>
          <w:rFonts w:ascii="Yu Mincho" w:eastAsia="Yu Mincho" w:hAnsi="Yu Mincho" w:cs="Courier New" w:hint="eastAsia"/>
        </w:rPr>
        <w:lastRenderedPageBreak/>
        <w:t>家長頁面有一個按鈕「點擊</w:t>
      </w:r>
      <w:r w:rsidRPr="001F7F82">
        <w:rPr>
          <w:rFonts w:ascii="Hanazono Mincho A Regular" w:eastAsia="Hanazono Mincho A Regular" w:hAnsi="Hanazono Mincho A Regular" w:cs="新細明體" w:hint="eastAsia"/>
        </w:rPr>
        <w:t>查</w:t>
      </w:r>
      <w:r w:rsidRPr="00D758A7">
        <w:rPr>
          <w:rFonts w:ascii="Yu Mincho" w:eastAsia="Yu Mincho" w:hAnsi="Yu Mincho" w:cs="Yu Mincho" w:hint="eastAsia"/>
        </w:rPr>
        <w:t>看不同種族的</w:t>
      </w:r>
      <w:r w:rsidRPr="00D758A7">
        <w:rPr>
          <w:rFonts w:ascii="Yu Mincho" w:eastAsia="Yu Mincho" w:hAnsi="Yu Mincho" w:cs="Courier New"/>
        </w:rPr>
        <w:t>BMI標準」，按下之後會展開一個清單介紹BMI的標準，但這裏就是全網站唯一使用到JavaScript的地方了。</w:t>
      </w:r>
    </w:p>
    <w:p w14:paraId="61704A9D" w14:textId="31075ADB" w:rsidR="00D758A7" w:rsidRDefault="00D758A7" w:rsidP="00D758A7">
      <w:pPr>
        <w:pStyle w:val="afffa"/>
        <w:ind w:left="360"/>
        <w:rPr>
          <w:rFonts w:ascii="Yu Mincho" w:eastAsiaTheme="minorEastAsia" w:hAnsi="Yu Mincho" w:cs="Yu Mincho"/>
        </w:rPr>
      </w:pPr>
      <w:r w:rsidRPr="00D758A7">
        <w:rPr>
          <w:rFonts w:ascii="Yu Mincho" w:eastAsia="Yu Mincho" w:hAnsi="Yu Mincho" w:cs="Courier New" w:hint="eastAsia"/>
        </w:rPr>
        <w:t>言歸正傳，</w:t>
      </w:r>
      <w:r w:rsidR="00425B04" w:rsidRPr="003C7A9D">
        <w:rPr>
          <w:rFonts w:ascii="Yu Mincho" w:eastAsia="Yu Mincho" w:hAnsi="Yu Mincho" w:cs="Courier New" w:hint="eastAsia"/>
        </w:rPr>
        <w:t>家長頁面主要有兩個用途：</w:t>
      </w:r>
      <w:r w:rsidR="00425B04" w:rsidRPr="00883E5F">
        <w:rPr>
          <w:rFonts w:ascii="Hanazono Mincho A Regular" w:eastAsia="Hanazono Mincho A Regular" w:hAnsi="Hanazono Mincho A Regular" w:cs="新細明體" w:hint="eastAsia"/>
        </w:rPr>
        <w:t>查</w:t>
      </w:r>
      <w:r w:rsidR="00425B04" w:rsidRPr="003C7A9D">
        <w:rPr>
          <w:rFonts w:ascii="Yu Mincho" w:eastAsia="Yu Mincho" w:hAnsi="Yu Mincho" w:cs="Yu Mincho" w:hint="eastAsia"/>
        </w:rPr>
        <w:t>詢</w:t>
      </w:r>
      <w:r w:rsidR="00425B04" w:rsidRPr="003C7A9D">
        <w:rPr>
          <w:rFonts w:ascii="Yu Mincho" w:eastAsia="Yu Mincho" w:hAnsi="Yu Mincho" w:cs="Courier New" w:hint="eastAsia"/>
        </w:rPr>
        <w:t>學生資料，加入學生資料。</w:t>
      </w:r>
      <w:r w:rsidR="00425B04" w:rsidRPr="00883E5F">
        <w:rPr>
          <w:rFonts w:ascii="Hanazono Mincho A Regular" w:eastAsia="Hanazono Mincho A Regular" w:hAnsi="Hanazono Mincho A Regular" w:cs="新細明體" w:hint="eastAsia"/>
        </w:rPr>
        <w:t>查</w:t>
      </w:r>
      <w:r w:rsidR="00425B04" w:rsidRPr="003C7A9D">
        <w:rPr>
          <w:rFonts w:ascii="Yu Mincho" w:eastAsia="Yu Mincho" w:hAnsi="Yu Mincho" w:cs="Yu Mincho" w:hint="eastAsia"/>
        </w:rPr>
        <w:t>詢</w:t>
      </w:r>
      <w:r w:rsidR="00425B04" w:rsidRPr="003C7A9D">
        <w:rPr>
          <w:rFonts w:ascii="Yu Mincho" w:eastAsia="Yu Mincho" w:hAnsi="Yu Mincho" w:cs="Courier New" w:hint="eastAsia"/>
        </w:rPr>
        <w:t>學生資料需要輸入班別和學號，比如5C17，這裏使用了</w:t>
      </w:r>
      <w:r w:rsidR="00425B04" w:rsidRPr="00772111">
        <w:rPr>
          <w:rFonts w:ascii="Courier New" w:eastAsia="Yu Mincho" w:hAnsi="Courier New" w:cs="Courier New"/>
        </w:rPr>
        <w:t>&lt;form&gt;</w:t>
      </w:r>
      <w:r w:rsidR="00425B04" w:rsidRPr="003C7A9D">
        <w:rPr>
          <w:rFonts w:ascii="Yu Mincho" w:eastAsia="Yu Mincho" w:hAnsi="Yu Mincho" w:cs="Courier New" w:hint="eastAsia"/>
        </w:rPr>
        <w:t>元素，並使用GET作爲請求方式。</w:t>
      </w:r>
      <w:r w:rsidR="003C7A9D" w:rsidRPr="003C7A9D">
        <w:rPr>
          <w:rFonts w:ascii="Yu Mincho" w:eastAsia="Yu Mincho" w:hAnsi="Yu Mincho" w:cs="Courier New" w:hint="eastAsia"/>
        </w:rPr>
        <w:t>在「班別」輸入欲</w:t>
      </w:r>
      <w:r w:rsidR="003C7A9D" w:rsidRPr="00AA0CC9">
        <w:rPr>
          <w:rFonts w:ascii="Hanazono Mincho A Regular" w:eastAsia="Hanazono Mincho A Regular" w:hAnsi="Hanazono Mincho A Regular" w:cs="新細明體" w:hint="eastAsia"/>
        </w:rPr>
        <w:t>查</w:t>
      </w:r>
      <w:r w:rsidR="003C7A9D" w:rsidRPr="003C7A9D">
        <w:rPr>
          <w:rFonts w:ascii="Yu Mincho" w:eastAsia="Yu Mincho" w:hAnsi="Yu Mincho" w:cs="Yu Mincho" w:hint="eastAsia"/>
        </w:rPr>
        <w:t>詢學生之就讀班別（比如</w:t>
      </w:r>
      <w:r w:rsidR="003C7A9D" w:rsidRPr="003C7A9D">
        <w:rPr>
          <w:rFonts w:ascii="Yu Mincho" w:eastAsia="Yu Mincho" w:hAnsi="Yu Mincho" w:cs="Courier New"/>
        </w:rPr>
        <w:t>1A），在「學號」輸入欲</w:t>
      </w:r>
      <w:r w:rsidR="003C7A9D" w:rsidRPr="00883E5F">
        <w:rPr>
          <w:rFonts w:ascii="Hanazono Mincho A Regular" w:eastAsia="Hanazono Mincho A Regular" w:hAnsi="Hanazono Mincho A Regular" w:cs="新細明體" w:hint="eastAsia"/>
        </w:rPr>
        <w:t>查</w:t>
      </w:r>
      <w:r w:rsidR="003C7A9D" w:rsidRPr="003C7A9D">
        <w:rPr>
          <w:rFonts w:ascii="Yu Mincho" w:eastAsia="Yu Mincho" w:hAnsi="Yu Mincho" w:cs="Yu Mincho" w:hint="eastAsia"/>
        </w:rPr>
        <w:t>詢學生之班號（比如</w:t>
      </w:r>
      <w:r w:rsidR="003C7A9D" w:rsidRPr="003C7A9D">
        <w:rPr>
          <w:rFonts w:ascii="Yu Mincho" w:eastAsia="Yu Mincho" w:hAnsi="Yu Mincho" w:cs="Courier New"/>
        </w:rPr>
        <w:t>1），然後按下</w:t>
      </w:r>
      <w:r w:rsidR="000C1631" w:rsidRPr="00883E5F">
        <w:rPr>
          <w:rFonts w:ascii="Hanazono Mincho A Regular" w:eastAsia="Hanazono Mincho A Regular" w:hAnsi="Hanazono Mincho A Regular" w:cs="新細明體" w:hint="eastAsia"/>
        </w:rPr>
        <w:t>查</w:t>
      </w:r>
      <w:r w:rsidR="003C7A9D" w:rsidRPr="003C7A9D">
        <w:rPr>
          <w:rFonts w:ascii="Yu Mincho" w:eastAsia="Yu Mincho" w:hAnsi="Yu Mincho" w:cs="Yu Mincho" w:hint="eastAsia"/>
        </w:rPr>
        <w:t>詢，就會得到</w:t>
      </w:r>
      <w:r w:rsidR="003C7A9D" w:rsidRPr="00883E5F">
        <w:rPr>
          <w:rFonts w:ascii="Hanazono Mincho A Regular" w:eastAsia="Hanazono Mincho A Regular" w:hAnsi="Hanazono Mincho A Regular" w:cs="新細明體" w:hint="eastAsia"/>
        </w:rPr>
        <w:t>查</w:t>
      </w:r>
      <w:r w:rsidR="003C7A9D" w:rsidRPr="003C7A9D">
        <w:rPr>
          <w:rFonts w:ascii="Yu Mincho" w:eastAsia="Yu Mincho" w:hAnsi="Yu Mincho" w:cs="Yu Mincho" w:hint="eastAsia"/>
        </w:rPr>
        <w:t>詢學生的名字、種族以及經伺服器計算過的</w:t>
      </w:r>
      <w:r w:rsidR="003C7A9D" w:rsidRPr="003C7A9D">
        <w:rPr>
          <w:rFonts w:ascii="Yu Mincho" w:eastAsia="Yu Mincho" w:hAnsi="Yu Mincho" w:cs="Courier New"/>
        </w:rPr>
        <w:t>BMI數</w:t>
      </w:r>
      <w:r w:rsidR="003C7A9D" w:rsidRPr="00AA0CC9">
        <w:rPr>
          <w:rFonts w:ascii="Hanazono Mincho A Regular" w:eastAsia="Hanazono Mincho A Regular" w:hAnsi="Hanazono Mincho A Regular" w:cs="新細明體" w:hint="eastAsia"/>
        </w:rPr>
        <w:t>值</w:t>
      </w:r>
      <w:r w:rsidR="003C7A9D" w:rsidRPr="003C7A9D">
        <w:rPr>
          <w:rFonts w:ascii="Yu Mincho" w:eastAsia="Yu Mincho" w:hAnsi="Yu Mincho" w:cs="Yu Mincho" w:hint="eastAsia"/>
        </w:rPr>
        <w:t>。</w:t>
      </w:r>
      <w:r w:rsidR="00647956" w:rsidRPr="00647956">
        <w:rPr>
          <w:rFonts w:ascii="Yu Mincho" w:eastAsia="Yu Mincho" w:hAnsi="Yu Mincho" w:cs="Yu Mincho"/>
        </w:rPr>
        <w:t>2024.08.29 補充：新增了顯示全班平均BMI的功能</w:t>
      </w:r>
    </w:p>
    <w:p w14:paraId="543D12C3" w14:textId="5430711D" w:rsidR="003C7A9D" w:rsidRDefault="00DB06B5" w:rsidP="00D758A7">
      <w:pPr>
        <w:pStyle w:val="afffa"/>
        <w:ind w:left="360"/>
        <w:rPr>
          <w:rFonts w:ascii="Yu Mincho" w:eastAsiaTheme="minorEastAsia" w:hAnsi="Yu Mincho" w:cs="Yu Mincho"/>
        </w:rPr>
      </w:pPr>
      <w:r w:rsidRPr="00DB06B5">
        <w:rPr>
          <w:rFonts w:ascii="Yu Mincho" w:eastAsia="Yu Mincho" w:hAnsi="Yu Mincho" w:cs="Yu Mincho"/>
          <w:noProof/>
        </w:rPr>
        <w:drawing>
          <wp:inline distT="0" distB="0" distL="0" distR="0" wp14:anchorId="72754C97" wp14:editId="434F532D">
            <wp:extent cx="2670048" cy="1275565"/>
            <wp:effectExtent l="0" t="0" r="0" b="1270"/>
            <wp:docPr id="1578021728" name="圖片 1" descr="一張含有 文字, 螢幕擷取畫面, 黃色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021728" name="圖片 1" descr="一張含有 文字, 螢幕擷取畫面, 黃色, 字型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90186" cy="1285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51EF" w:rsidRPr="001751EF">
        <w:rPr>
          <w:noProof/>
        </w:rPr>
        <w:t xml:space="preserve"> </w:t>
      </w:r>
      <w:r w:rsidR="001751EF" w:rsidRPr="001751EF">
        <w:rPr>
          <w:rFonts w:ascii="Yu Mincho" w:eastAsia="Yu Mincho" w:hAnsi="Yu Mincho" w:cs="Yu Mincho"/>
          <w:noProof/>
        </w:rPr>
        <w:drawing>
          <wp:inline distT="0" distB="0" distL="0" distR="0" wp14:anchorId="194710D6" wp14:editId="5B9CD694">
            <wp:extent cx="2582266" cy="1264240"/>
            <wp:effectExtent l="0" t="0" r="0" b="0"/>
            <wp:docPr id="1257053753" name="圖片 1" descr="一張含有 文字, 螢幕擷取畫面, 黃色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053753" name="圖片 1" descr="一張含有 文字, 螢幕擷取畫面, 黃色, 字型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6503" cy="128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5857" w14:textId="3114CA6F" w:rsidR="00DB06B5" w:rsidRDefault="00DB06B5" w:rsidP="003C7A9D">
      <w:pPr>
        <w:pStyle w:val="afffa"/>
        <w:ind w:left="360"/>
        <w:rPr>
          <w:rFonts w:ascii="Yu Mincho" w:eastAsiaTheme="minorEastAsia" w:hAnsi="Yu Mincho" w:cs="Courier New"/>
          <w:sz w:val="16"/>
          <w:szCs w:val="16"/>
        </w:rPr>
      </w:pPr>
      <w:r w:rsidRPr="00DB06B5">
        <w:rPr>
          <w:rFonts w:ascii="Yu Mincho" w:eastAsia="Yu Mincho" w:hAnsi="Yu Mincho" w:cs="Courier New" w:hint="eastAsia"/>
          <w:sz w:val="16"/>
          <w:szCs w:val="16"/>
        </w:rPr>
        <w:t>蕾米莉亞·斯卡雷特是</w:t>
      </w:r>
      <w:proofErr w:type="spellStart"/>
      <w:r w:rsidRPr="00DB06B5">
        <w:rPr>
          <w:rFonts w:ascii="Yu Mincho" w:eastAsia="Yu Mincho" w:hAnsi="Yu Mincho" w:cs="Courier New"/>
          <w:sz w:val="16"/>
          <w:szCs w:val="16"/>
        </w:rPr>
        <w:t>Touhou</w:t>
      </w:r>
      <w:proofErr w:type="spellEnd"/>
      <w:r w:rsidRPr="00DB06B5">
        <w:rPr>
          <w:rFonts w:ascii="Yu Mincho" w:eastAsia="Yu Mincho" w:hAnsi="Yu Mincho" w:cs="Courier New"/>
          <w:sz w:val="16"/>
          <w:szCs w:val="16"/>
        </w:rPr>
        <w:t xml:space="preserve"> Project的其中一個角色，此處只用於示範作用，其身高體重資料擇自相關論壇。</w:t>
      </w:r>
    </w:p>
    <w:p w14:paraId="6E88E436" w14:textId="1FC40AE2" w:rsidR="00DB06B5" w:rsidRPr="00772111" w:rsidRDefault="00DB06B5" w:rsidP="003C7A9D">
      <w:pPr>
        <w:pStyle w:val="afffa"/>
        <w:ind w:left="360"/>
        <w:rPr>
          <w:rFonts w:ascii="Yu Mincho" w:eastAsia="Yu Mincho" w:hAnsi="Yu Mincho" w:cs="Courier New"/>
        </w:rPr>
      </w:pPr>
      <w:r w:rsidRPr="00772111">
        <w:rPr>
          <w:rFonts w:ascii="Yu Mincho" w:eastAsia="Yu Mincho" w:hAnsi="Yu Mincho" w:cs="Courier New" w:hint="eastAsia"/>
        </w:rPr>
        <w:t>在使用者提交</w:t>
      </w:r>
      <w:r w:rsidRPr="00AA0CC9">
        <w:rPr>
          <w:rFonts w:ascii="Hanazono Mincho A Regular" w:eastAsia="Hanazono Mincho A Regular" w:hAnsi="Hanazono Mincho A Regular" w:cs="新細明體" w:hint="eastAsia"/>
        </w:rPr>
        <w:t>查</w:t>
      </w:r>
      <w:r w:rsidRPr="00772111">
        <w:rPr>
          <w:rFonts w:ascii="Yu Mincho" w:eastAsia="Yu Mincho" w:hAnsi="Yu Mincho" w:cs="Yu Mincho" w:hint="eastAsia"/>
        </w:rPr>
        <w:t>詢</w:t>
      </w:r>
      <w:r w:rsidRPr="00772111">
        <w:rPr>
          <w:rFonts w:ascii="Yu Mincho" w:eastAsia="Yu Mincho" w:hAnsi="Yu Mincho" w:cs="Courier New" w:hint="eastAsia"/>
        </w:rPr>
        <w:t>資料之後，網絡伺服器會先</w:t>
      </w:r>
      <w:r w:rsidR="001751EF" w:rsidRPr="00772111">
        <w:rPr>
          <w:rFonts w:ascii="Yu Mincho" w:eastAsia="Yu Mincho" w:hAnsi="Yu Mincho" w:cs="Courier New" w:hint="eastAsia"/>
        </w:rPr>
        <w:t>檢</w:t>
      </w:r>
      <w:r w:rsidR="001751EF" w:rsidRPr="00883E5F">
        <w:rPr>
          <w:rFonts w:ascii="Hanazono Mincho A Regular" w:eastAsia="Hanazono Mincho A Regular" w:hAnsi="Hanazono Mincho A Regular" w:cs="新細明體" w:hint="eastAsia"/>
        </w:rPr>
        <w:t>查</w:t>
      </w:r>
      <w:r w:rsidR="001751EF" w:rsidRPr="00772111">
        <w:rPr>
          <w:rFonts w:ascii="Yu Mincho" w:eastAsia="Yu Mincho" w:hAnsi="Yu Mincho" w:cs="Courier New" w:hint="eastAsia"/>
        </w:rPr>
        <w:t>是否兩個文字欄都有輸入資料，因不排除會有忘記輸入班別或者學號的情況發生。如果任一個資料沒有輸入，就會得到一串文字「請輸入所有資料！」。</w:t>
      </w:r>
    </w:p>
    <w:p w14:paraId="3E39BB86" w14:textId="7F89C6C1" w:rsidR="00772111" w:rsidRPr="00772111" w:rsidRDefault="00772111" w:rsidP="003C7A9D">
      <w:pPr>
        <w:pStyle w:val="afffa"/>
        <w:ind w:left="360"/>
        <w:rPr>
          <w:rFonts w:ascii="Yu Mincho" w:eastAsia="Yu Mincho" w:hAnsi="Yu Mincho" w:cs="Courier New"/>
        </w:rPr>
      </w:pPr>
      <w:r w:rsidRPr="00772111">
        <w:rPr>
          <w:rFonts w:ascii="Yu Mincho" w:eastAsia="Yu Mincho" w:hAnsi="Yu Mincho" w:cs="Courier New" w:hint="eastAsia"/>
        </w:rPr>
        <w:t>接下來是允許家長新增資料進資料庫的部分，所有欄位皆必填，如果有任何一個欄位有缺，都將不能提交資料。</w:t>
      </w:r>
    </w:p>
    <w:p w14:paraId="4D130622" w14:textId="5343F261" w:rsidR="00772111" w:rsidRDefault="00772111" w:rsidP="003C7A9D">
      <w:pPr>
        <w:pStyle w:val="afffa"/>
        <w:ind w:left="360"/>
        <w:rPr>
          <w:rFonts w:eastAsiaTheme="minorEastAsia"/>
          <w:noProof/>
        </w:rPr>
      </w:pPr>
      <w:r w:rsidRPr="00772111">
        <w:rPr>
          <w:rFonts w:ascii="Yu Mincho" w:eastAsiaTheme="minorEastAsia" w:hAnsi="Yu Mincho" w:cs="Courier New"/>
          <w:noProof/>
        </w:rPr>
        <w:drawing>
          <wp:inline distT="0" distB="0" distL="0" distR="0" wp14:anchorId="1AECEB16" wp14:editId="5E37A07D">
            <wp:extent cx="2573047" cy="2157984"/>
            <wp:effectExtent l="0" t="0" r="0" b="0"/>
            <wp:docPr id="1634175402" name="圖片 1" descr="一張含有 文字, 螢幕擷取畫面, 黃色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75402" name="圖片 1" descr="一張含有 文字, 螢幕擷取畫面, 黃色, 字型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86037" cy="216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2111">
        <w:rPr>
          <w:noProof/>
        </w:rPr>
        <w:t xml:space="preserve"> </w:t>
      </w:r>
      <w:r w:rsidRPr="00772111">
        <w:rPr>
          <w:rFonts w:ascii="Yu Mincho" w:eastAsiaTheme="minorEastAsia" w:hAnsi="Yu Mincho" w:cs="Courier New"/>
          <w:noProof/>
        </w:rPr>
        <w:drawing>
          <wp:inline distT="0" distB="0" distL="0" distR="0" wp14:anchorId="277D1CD3" wp14:editId="36CD97DC">
            <wp:extent cx="2433448" cy="2143353"/>
            <wp:effectExtent l="0" t="0" r="5080" b="9525"/>
            <wp:docPr id="2108135356" name="圖片 1" descr="一張含有 文字, 螢幕擷取畫面, 黃色, 平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135356" name="圖片 1" descr="一張含有 文字, 螢幕擷取畫面, 黃色, 平行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50491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3BA4D" w14:textId="072800EB" w:rsidR="00772111" w:rsidRDefault="00772111" w:rsidP="00772111">
      <w:pPr>
        <w:pStyle w:val="afffa"/>
        <w:ind w:left="360"/>
        <w:rPr>
          <w:rFonts w:ascii="Courier New" w:eastAsiaTheme="minorEastAsia" w:hAnsi="Courier New" w:cs="Courier New"/>
        </w:rPr>
      </w:pPr>
      <w:r w:rsidRPr="00772111">
        <w:rPr>
          <w:rFonts w:ascii="Yu Mincho" w:eastAsia="Yu Mincho" w:hAnsi="Yu Mincho" w:cs="Courier New" w:hint="eastAsia"/>
        </w:rPr>
        <w:t>當然，伺服器端會檢</w:t>
      </w:r>
      <w:r w:rsidRPr="00883E5F">
        <w:rPr>
          <w:rFonts w:ascii="Hanazono Mincho A Regular" w:eastAsia="Hanazono Mincho A Regular" w:hAnsi="Hanazono Mincho A Regular" w:cs="新細明體" w:hint="eastAsia"/>
        </w:rPr>
        <w:t>查</w:t>
      </w:r>
      <w:r w:rsidRPr="00772111">
        <w:rPr>
          <w:rFonts w:ascii="Yu Mincho" w:eastAsia="Yu Mincho" w:hAnsi="Yu Mincho" w:cs="Courier New" w:hint="eastAsia"/>
        </w:rPr>
        <w:t>輸入的資料，如果班別+學號或者學生編號已經存在，將會回傳訊息：</w:t>
      </w:r>
      <w:r w:rsidRPr="00772111">
        <w:rPr>
          <w:rFonts w:ascii="Yu Mincho" w:eastAsia="Yu Mincho" w:hAnsi="Yu Mincho" w:cs="Courier New"/>
        </w:rPr>
        <w:br/>
      </w:r>
      <w:r w:rsidRPr="00772111">
        <w:rPr>
          <w:rFonts w:ascii="Courier New" w:eastAsia="Yu Mincho" w:hAnsi="Courier New" w:cs="Courier New"/>
        </w:rPr>
        <w:t xml:space="preserve">{$class} </w:t>
      </w:r>
      <w:r w:rsidRPr="00772111">
        <w:rPr>
          <w:rFonts w:ascii="Yu Mincho" w:eastAsia="Yu Mincho" w:hAnsi="Yu Mincho" w:cs="Courier New"/>
        </w:rPr>
        <w:t>班</w:t>
      </w:r>
      <w:r w:rsidRPr="00772111">
        <w:rPr>
          <w:rFonts w:ascii="Courier New" w:eastAsia="Yu Mincho" w:hAnsi="Courier New" w:cs="Courier New"/>
        </w:rPr>
        <w:t xml:space="preserve"> {$</w:t>
      </w:r>
      <w:proofErr w:type="spellStart"/>
      <w:r w:rsidRPr="00772111">
        <w:rPr>
          <w:rFonts w:ascii="Courier New" w:eastAsia="Yu Mincho" w:hAnsi="Courier New" w:cs="Courier New"/>
        </w:rPr>
        <w:t>clsno</w:t>
      </w:r>
      <w:proofErr w:type="spellEnd"/>
      <w:r w:rsidRPr="00772111">
        <w:rPr>
          <w:rFonts w:ascii="Courier New" w:eastAsia="Yu Mincho" w:hAnsi="Courier New" w:cs="Courier New"/>
        </w:rPr>
        <w:t>}</w:t>
      </w:r>
      <w:r w:rsidRPr="00772111">
        <w:rPr>
          <w:rFonts w:ascii="Yu Mincho" w:eastAsia="Yu Mincho" w:hAnsi="Yu Mincho" w:cs="Courier New"/>
        </w:rPr>
        <w:t xml:space="preserve"> 號已經存在！</w:t>
      </w:r>
      <w:r w:rsidRPr="00772111">
        <w:rPr>
          <w:rFonts w:ascii="Courier New" w:eastAsia="Yu Mincho" w:hAnsi="Courier New" w:cs="Courier New"/>
        </w:rPr>
        <w:t>&lt;</w:t>
      </w:r>
      <w:proofErr w:type="spellStart"/>
      <w:r w:rsidRPr="00772111">
        <w:rPr>
          <w:rFonts w:ascii="Courier New" w:eastAsia="Yu Mincho" w:hAnsi="Courier New" w:cs="Courier New"/>
        </w:rPr>
        <w:t>br</w:t>
      </w:r>
      <w:proofErr w:type="spellEnd"/>
      <w:r w:rsidRPr="00772111">
        <w:rPr>
          <w:rFonts w:ascii="Courier New" w:eastAsia="Yu Mincho" w:hAnsi="Courier New" w:cs="Courier New"/>
        </w:rPr>
        <w:t>&gt;</w:t>
      </w:r>
      <w:r w:rsidRPr="00772111">
        <w:rPr>
          <w:rFonts w:ascii="Yu Mincho" w:eastAsia="Yu Mincho" w:hAnsi="Yu Mincho" w:cs="Courier New"/>
        </w:rPr>
        <w:br/>
      </w:r>
      <w:r w:rsidRPr="00772111">
        <w:rPr>
          <w:rFonts w:ascii="Yu Mincho" w:eastAsia="Yu Mincho" w:hAnsi="Yu Mincho" w:cs="Courier New" w:hint="eastAsia"/>
        </w:rPr>
        <w:t>學生編號</w:t>
      </w:r>
      <w:r w:rsidRPr="00772111">
        <w:rPr>
          <w:rFonts w:ascii="Courier New" w:eastAsia="Yu Mincho" w:hAnsi="Courier New" w:cs="Courier New"/>
        </w:rPr>
        <w:t xml:space="preserve"> {$</w:t>
      </w:r>
      <w:proofErr w:type="spellStart"/>
      <w:r w:rsidRPr="00772111">
        <w:rPr>
          <w:rFonts w:ascii="Courier New" w:eastAsia="Yu Mincho" w:hAnsi="Courier New" w:cs="Courier New"/>
        </w:rPr>
        <w:t>stid</w:t>
      </w:r>
      <w:proofErr w:type="spellEnd"/>
      <w:r w:rsidRPr="00772111">
        <w:rPr>
          <w:rFonts w:ascii="Courier New" w:eastAsia="Yu Mincho" w:hAnsi="Courier New" w:cs="Courier New"/>
        </w:rPr>
        <w:t xml:space="preserve">} </w:t>
      </w:r>
      <w:r w:rsidRPr="00772111">
        <w:rPr>
          <w:rFonts w:ascii="Yu Mincho" w:eastAsia="Yu Mincho" w:hAnsi="Yu Mincho" w:cs="Courier New"/>
        </w:rPr>
        <w:t>已經存在！</w:t>
      </w:r>
      <w:r w:rsidRPr="00772111">
        <w:rPr>
          <w:rFonts w:ascii="Courier New" w:eastAsia="Yu Mincho" w:hAnsi="Courier New" w:cs="Courier New"/>
        </w:rPr>
        <w:t>&lt;</w:t>
      </w:r>
      <w:proofErr w:type="spellStart"/>
      <w:r w:rsidRPr="00772111">
        <w:rPr>
          <w:rFonts w:ascii="Courier New" w:eastAsia="Yu Mincho" w:hAnsi="Courier New" w:cs="Courier New"/>
        </w:rPr>
        <w:t>br</w:t>
      </w:r>
      <w:proofErr w:type="spellEnd"/>
      <w:r w:rsidRPr="00772111">
        <w:rPr>
          <w:rFonts w:ascii="Courier New" w:eastAsia="Yu Mincho" w:hAnsi="Courier New" w:cs="Courier New"/>
        </w:rPr>
        <w:t>&gt;</w:t>
      </w:r>
    </w:p>
    <w:p w14:paraId="3F51B1A6" w14:textId="7876C038" w:rsidR="00772111" w:rsidRDefault="000C1631" w:rsidP="00772111">
      <w:pPr>
        <w:pStyle w:val="afffa"/>
        <w:ind w:left="360"/>
        <w:rPr>
          <w:rFonts w:ascii="Yu Mincho" w:eastAsiaTheme="minorEastAsia" w:hAnsi="Yu Mincho" w:cs="Courier New"/>
        </w:rPr>
      </w:pPr>
      <w:r w:rsidRPr="000C1631">
        <w:rPr>
          <w:rFonts w:ascii="Yu Mincho" w:eastAsia="Yu Mincho" w:hAnsi="Yu Mincho" w:cs="Courier New" w:hint="eastAsia"/>
        </w:rPr>
        <w:lastRenderedPageBreak/>
        <w:t>在</w:t>
      </w:r>
      <w:proofErr w:type="spellStart"/>
      <w:r w:rsidRPr="00E94FF2">
        <w:rPr>
          <w:rFonts w:ascii="Yu Mincho" w:eastAsia="Yu Mincho" w:hAnsi="Yu Mincho" w:cs="Courier New" w:hint="eastAsia"/>
          <w:shd w:val="pct15" w:color="auto" w:fill="FFFFFF"/>
        </w:rPr>
        <w:t>parent.php</w:t>
      </w:r>
      <w:proofErr w:type="spellEnd"/>
      <w:r w:rsidRPr="000C1631">
        <w:rPr>
          <w:rFonts w:ascii="Yu Mincho" w:eastAsia="Yu Mincho" w:hAnsi="Yu Mincho" w:cs="Courier New" w:hint="eastAsia"/>
        </w:rPr>
        <w:t>的代碼中，我們可以看到這個動作是如何完成的：</w:t>
      </w:r>
      <w:r w:rsidRPr="000C1631">
        <w:rPr>
          <w:rFonts w:ascii="Yu Mincho" w:eastAsia="Yu Mincho" w:hAnsi="Yu Mincho" w:cs="Courier New"/>
          <w:noProof/>
        </w:rPr>
        <w:drawing>
          <wp:inline distT="0" distB="0" distL="0" distR="0" wp14:anchorId="7EB909F1" wp14:editId="05EF1F03">
            <wp:extent cx="5063418" cy="1778312"/>
            <wp:effectExtent l="0" t="0" r="4445" b="0"/>
            <wp:docPr id="1203227186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227186" name="圖片 1" descr="一張含有 文字, 螢幕擷取畫面, 軟體, 多媒體軟體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1661" cy="183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9E504" w14:textId="31DE2322" w:rsidR="00584BA4" w:rsidRDefault="00584BA4" w:rsidP="00772111">
      <w:pPr>
        <w:pStyle w:val="afffa"/>
        <w:ind w:left="360"/>
        <w:rPr>
          <w:rFonts w:ascii="Yu Mincho" w:eastAsiaTheme="minorEastAsia" w:hAnsi="Yu Mincho" w:cs="Courier New"/>
        </w:rPr>
      </w:pPr>
      <w:r w:rsidRPr="00375E3C">
        <w:rPr>
          <w:rFonts w:ascii="Yu Mincho" w:eastAsia="Yu Mincho" w:hAnsi="Yu Mincho" w:cs="Courier New" w:hint="eastAsia"/>
        </w:rPr>
        <w:t>不過，我認爲這裏仍然有不足的地方，比如我並沒有任何手段檢</w:t>
      </w:r>
      <w:r w:rsidRPr="00883E5F">
        <w:rPr>
          <w:rFonts w:ascii="Hanazono Mincho A Regular" w:eastAsia="Hanazono Mincho A Regular" w:hAnsi="Hanazono Mincho A Regular" w:cs="新細明體" w:hint="eastAsia"/>
        </w:rPr>
        <w:t>查</w:t>
      </w:r>
      <w:r w:rsidRPr="00375E3C">
        <w:rPr>
          <w:rFonts w:ascii="Yu Mincho" w:eastAsia="Yu Mincho" w:hAnsi="Yu Mincho" w:cs="Courier New" w:hint="eastAsia"/>
        </w:rPr>
        <w:t>輸入的班別是否有效（比如9AAAAA就是一個無效的班），系統仍然會允許這個資料加入資料庫。而使用者亦沒有任何方法可以移除打錯的資料，只能聯絡網站的擁有者進行移除。</w:t>
      </w:r>
    </w:p>
    <w:p w14:paraId="37D98CAA" w14:textId="33A05EC9" w:rsidR="00480DA1" w:rsidRDefault="00480DA1" w:rsidP="00772111">
      <w:pPr>
        <w:pStyle w:val="afffa"/>
        <w:ind w:left="360"/>
        <w:rPr>
          <w:rFonts w:ascii="Yu Mincho" w:eastAsiaTheme="minorEastAsia" w:hAnsi="Yu Mincho" w:cs="Courier New"/>
        </w:rPr>
      </w:pPr>
      <w:r w:rsidRPr="00444B67">
        <w:rPr>
          <w:rFonts w:ascii="Yu Mincho" w:eastAsia="Yu Mincho" w:hAnsi="Yu Mincho" w:cs="Courier New" w:hint="eastAsia"/>
        </w:rPr>
        <w:t>接下來，讓我們前往老師的頁面</w:t>
      </w:r>
      <w:r w:rsidRPr="00444B67">
        <w:rPr>
          <w:rFonts w:ascii="Yu Mincho" w:eastAsia="Yu Mincho" w:hAnsi="Yu Mincho" w:cs="Courier New"/>
        </w:rPr>
        <w:t>…</w:t>
      </w:r>
    </w:p>
    <w:p w14:paraId="398B8279" w14:textId="4018ACDA" w:rsidR="00444B67" w:rsidRPr="00097E6D" w:rsidRDefault="00736242" w:rsidP="00097E6D">
      <w:pPr>
        <w:pStyle w:val="afffa"/>
        <w:ind w:left="360"/>
        <w:rPr>
          <w:rFonts w:ascii="Courier New" w:eastAsiaTheme="minorEastAsia" w:hAnsi="Courier New" w:cs="Courier New"/>
          <w:sz w:val="16"/>
          <w:szCs w:val="16"/>
        </w:rPr>
      </w:pPr>
      <w:hyperlink r:id="rId20" w:history="1">
        <w:r w:rsidR="00FB69FE" w:rsidRPr="00A63299">
          <w:rPr>
            <w:rStyle w:val="af5"/>
            <w:rFonts w:ascii="Courier New" w:eastAsiaTheme="minorEastAsia" w:hAnsi="Courier New" w:cs="Courier New" w:hint="eastAsia"/>
            <w:sz w:val="16"/>
            <w:szCs w:val="16"/>
          </w:rPr>
          <w:t>http://61.239.76.208/SBA/login.php</w:t>
        </w:r>
      </w:hyperlink>
    </w:p>
    <w:p w14:paraId="6E149956" w14:textId="2C8AFF66" w:rsidR="00444B67" w:rsidRDefault="00444B67" w:rsidP="00772111">
      <w:pPr>
        <w:pStyle w:val="afffa"/>
        <w:ind w:left="360"/>
        <w:rPr>
          <w:rFonts w:ascii="Yu Mincho" w:eastAsiaTheme="minorEastAsia" w:hAnsi="Yu Mincho" w:cs="Courier New"/>
        </w:rPr>
      </w:pPr>
      <w:r w:rsidRPr="00444B67">
        <w:rPr>
          <w:rFonts w:ascii="Yu Mincho" w:eastAsiaTheme="minorEastAsia" w:hAnsi="Yu Mincho" w:cs="Courier New"/>
          <w:noProof/>
        </w:rPr>
        <w:drawing>
          <wp:inline distT="0" distB="0" distL="0" distR="0" wp14:anchorId="6B74C4B1" wp14:editId="2EEC31CE">
            <wp:extent cx="5731510" cy="1878330"/>
            <wp:effectExtent l="0" t="0" r="2540" b="7620"/>
            <wp:docPr id="1296445830" name="圖片 1" descr="一張含有 文字, 螢幕擷取畫面, 黃色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445830" name="圖片 1" descr="一張含有 文字, 螢幕擷取畫面, 黃色, 字型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78B97" w14:textId="59049DB7" w:rsidR="00FB69FE" w:rsidRPr="00DB6C08" w:rsidRDefault="00FB69FE" w:rsidP="00772111">
      <w:pPr>
        <w:pStyle w:val="afffa"/>
        <w:ind w:left="360"/>
        <w:rPr>
          <w:rFonts w:ascii="Yu Mincho" w:eastAsia="Yu Mincho" w:hAnsi="Yu Mincho" w:cs="Courier New"/>
        </w:rPr>
      </w:pPr>
      <w:r w:rsidRPr="00DB6C08">
        <w:rPr>
          <w:rFonts w:ascii="Yu Mincho" w:eastAsia="Yu Mincho" w:hAnsi="Yu Mincho" w:cs="Courier New" w:hint="eastAsia"/>
        </w:rPr>
        <w:t>這裏</w:t>
      </w:r>
      <w:r w:rsidR="001027A4" w:rsidRPr="00DB6C08">
        <w:rPr>
          <w:rFonts w:ascii="Yu Mincho" w:eastAsia="Yu Mincho" w:hAnsi="Yu Mincho" w:cs="Courier New" w:hint="eastAsia"/>
        </w:rPr>
        <w:t>就是老師專用的登入界面了，</w:t>
      </w:r>
      <w:r w:rsidR="00854313" w:rsidRPr="00DB6C08">
        <w:rPr>
          <w:rFonts w:ascii="Yu Mincho" w:eastAsia="Yu Mincho" w:hAnsi="Yu Mincho" w:cs="Courier New" w:hint="eastAsia"/>
        </w:rPr>
        <w:t>根據目前資料庫的資料，</w:t>
      </w:r>
      <w:r w:rsidR="003C64DF" w:rsidRPr="00DB6C08">
        <w:rPr>
          <w:rFonts w:ascii="Yu Mincho" w:eastAsia="Yu Mincho" w:hAnsi="Yu Mincho" w:cs="Courier New" w:hint="eastAsia"/>
        </w:rPr>
        <w:t>我們有兩組</w:t>
      </w:r>
      <w:r w:rsidR="00DB6C08" w:rsidRPr="00DB6C08">
        <w:rPr>
          <w:rFonts w:ascii="Yu Mincho" w:eastAsia="Yu Mincho" w:hAnsi="Yu Mincho" w:cs="Courier New" w:hint="eastAsia"/>
        </w:rPr>
        <w:t>登入方式：</w:t>
      </w:r>
    </w:p>
    <w:tbl>
      <w:tblPr>
        <w:tblStyle w:val="affffff0"/>
        <w:tblW w:w="0" w:type="auto"/>
        <w:tblInd w:w="360" w:type="dxa"/>
        <w:tblLook w:val="04A0" w:firstRow="1" w:lastRow="0" w:firstColumn="1" w:lastColumn="0" w:noHBand="0" w:noVBand="1"/>
      </w:tblPr>
      <w:tblGrid>
        <w:gridCol w:w="1585"/>
        <w:gridCol w:w="1885"/>
      </w:tblGrid>
      <w:tr w:rsidR="00DB6C08" w:rsidRPr="00DB6C08" w14:paraId="0F0E0CD8" w14:textId="77777777" w:rsidTr="00DB6C08">
        <w:tc>
          <w:tcPr>
            <w:tcW w:w="1585" w:type="dxa"/>
            <w:shd w:val="clear" w:color="auto" w:fill="F2F2F2" w:themeFill="background1" w:themeFillShade="F2"/>
          </w:tcPr>
          <w:p w14:paraId="63D786E9" w14:textId="653E113E" w:rsidR="00DB6C08" w:rsidRPr="00DB6C08" w:rsidRDefault="00DB6C08" w:rsidP="00772111">
            <w:pPr>
              <w:pStyle w:val="afffa"/>
              <w:ind w:left="0"/>
              <w:rPr>
                <w:rFonts w:ascii="Yu Mincho" w:eastAsia="Yu Mincho" w:hAnsi="Yu Mincho" w:cs="Courier New"/>
              </w:rPr>
            </w:pPr>
            <w:r w:rsidRPr="00DB6C08">
              <w:rPr>
                <w:rFonts w:ascii="Yu Mincho" w:eastAsia="Yu Mincho" w:hAnsi="Yu Mincho" w:cs="Courier New" w:hint="eastAsia"/>
              </w:rPr>
              <w:t>用戶名稱</w:t>
            </w:r>
          </w:p>
        </w:tc>
        <w:tc>
          <w:tcPr>
            <w:tcW w:w="1885" w:type="dxa"/>
            <w:shd w:val="clear" w:color="auto" w:fill="F2F2F2" w:themeFill="background1" w:themeFillShade="F2"/>
          </w:tcPr>
          <w:p w14:paraId="5E5F74BB" w14:textId="2D2DF8F9" w:rsidR="00DB6C08" w:rsidRPr="00DB6C08" w:rsidRDefault="00DB6C08" w:rsidP="00772111">
            <w:pPr>
              <w:pStyle w:val="afffa"/>
              <w:ind w:left="0"/>
              <w:rPr>
                <w:rFonts w:ascii="Yu Mincho" w:eastAsia="Yu Mincho" w:hAnsi="Yu Mincho" w:cs="Courier New"/>
              </w:rPr>
            </w:pPr>
            <w:r w:rsidRPr="00DB6C08">
              <w:rPr>
                <w:rFonts w:ascii="Yu Mincho" w:eastAsia="Yu Mincho" w:hAnsi="Yu Mincho" w:cs="Courier New" w:hint="eastAsia"/>
              </w:rPr>
              <w:t>密碼</w:t>
            </w:r>
          </w:p>
        </w:tc>
      </w:tr>
      <w:tr w:rsidR="00DB6C08" w:rsidRPr="00DB6C08" w14:paraId="07A9E701" w14:textId="77777777" w:rsidTr="00DB6C08">
        <w:tc>
          <w:tcPr>
            <w:tcW w:w="1585" w:type="dxa"/>
          </w:tcPr>
          <w:p w14:paraId="290F64F4" w14:textId="1C4CABE8" w:rsidR="00DB6C08" w:rsidRPr="00DB6C08" w:rsidRDefault="00DB6C08" w:rsidP="00772111">
            <w:pPr>
              <w:pStyle w:val="afffa"/>
              <w:ind w:left="0"/>
              <w:rPr>
                <w:rFonts w:ascii="Yu Mincho" w:eastAsia="Yu Mincho" w:hAnsi="Yu Mincho" w:cs="Courier New"/>
              </w:rPr>
            </w:pPr>
            <w:r w:rsidRPr="00DB6C08">
              <w:rPr>
                <w:rFonts w:ascii="Yu Mincho" w:eastAsia="Yu Mincho" w:hAnsi="Yu Mincho" w:cs="Courier New" w:hint="eastAsia"/>
              </w:rPr>
              <w:t>admin</w:t>
            </w:r>
          </w:p>
        </w:tc>
        <w:tc>
          <w:tcPr>
            <w:tcW w:w="1885" w:type="dxa"/>
          </w:tcPr>
          <w:p w14:paraId="4EA0BE1B" w14:textId="6F358A4A" w:rsidR="00DB6C08" w:rsidRPr="00DB6C08" w:rsidRDefault="00DB6C08" w:rsidP="00772111">
            <w:pPr>
              <w:pStyle w:val="afffa"/>
              <w:ind w:left="0"/>
              <w:rPr>
                <w:rFonts w:ascii="Yu Mincho" w:eastAsia="Yu Mincho" w:hAnsi="Yu Mincho" w:cs="Courier New"/>
              </w:rPr>
            </w:pPr>
            <w:r w:rsidRPr="00DB6C08">
              <w:rPr>
                <w:rFonts w:ascii="Yu Mincho" w:eastAsia="Yu Mincho" w:hAnsi="Yu Mincho" w:cs="Courier New" w:hint="eastAsia"/>
              </w:rPr>
              <w:t>admin</w:t>
            </w:r>
          </w:p>
        </w:tc>
      </w:tr>
      <w:tr w:rsidR="00DB6C08" w:rsidRPr="00DB6C08" w14:paraId="71EF1945" w14:textId="77777777" w:rsidTr="00DB6C08">
        <w:tc>
          <w:tcPr>
            <w:tcW w:w="1585" w:type="dxa"/>
          </w:tcPr>
          <w:p w14:paraId="1C0FD8FF" w14:textId="2D4C1D81" w:rsidR="00DB6C08" w:rsidRPr="00DB6C08" w:rsidRDefault="00DB6C08" w:rsidP="00772111">
            <w:pPr>
              <w:pStyle w:val="afffa"/>
              <w:ind w:left="0"/>
              <w:rPr>
                <w:rFonts w:ascii="Yu Mincho" w:eastAsia="Yu Mincho" w:hAnsi="Yu Mincho" w:cs="Courier New"/>
              </w:rPr>
            </w:pPr>
            <w:proofErr w:type="spellStart"/>
            <w:r w:rsidRPr="00DB6C08">
              <w:rPr>
                <w:rFonts w:ascii="Yu Mincho" w:eastAsia="Yu Mincho" w:hAnsi="Yu Mincho" w:cs="Courier New" w:hint="eastAsia"/>
              </w:rPr>
              <w:t>schmitrovland</w:t>
            </w:r>
            <w:proofErr w:type="spellEnd"/>
          </w:p>
        </w:tc>
        <w:tc>
          <w:tcPr>
            <w:tcW w:w="1885" w:type="dxa"/>
          </w:tcPr>
          <w:p w14:paraId="27047AFE" w14:textId="409BD3C0" w:rsidR="00DB6C08" w:rsidRPr="00DB6C08" w:rsidRDefault="00DB6C08" w:rsidP="00772111">
            <w:pPr>
              <w:pStyle w:val="afffa"/>
              <w:ind w:left="0"/>
              <w:rPr>
                <w:rFonts w:ascii="Yu Mincho" w:eastAsia="Yu Mincho" w:hAnsi="Yu Mincho" w:cs="Courier New"/>
              </w:rPr>
            </w:pPr>
            <w:r w:rsidRPr="00DB6C08">
              <w:rPr>
                <w:rFonts w:ascii="Yu Mincho" w:eastAsia="Yu Mincho" w:hAnsi="Yu Mincho" w:cs="Courier New" w:hint="eastAsia"/>
              </w:rPr>
              <w:t>teacheronly@123</w:t>
            </w:r>
          </w:p>
        </w:tc>
      </w:tr>
    </w:tbl>
    <w:p w14:paraId="6603392B" w14:textId="12BC905E" w:rsidR="000650F8" w:rsidRPr="004F4C7A" w:rsidRDefault="00E94FF2" w:rsidP="00003BD7">
      <w:pPr>
        <w:pStyle w:val="afffa"/>
        <w:ind w:left="360"/>
        <w:rPr>
          <w:rFonts w:ascii="Yu Mincho" w:eastAsia="Yu Mincho" w:hAnsi="Yu Mincho" w:cs="Courier New"/>
        </w:rPr>
      </w:pPr>
      <w:r w:rsidRPr="004F4C7A">
        <w:rPr>
          <w:rFonts w:ascii="Yu Mincho" w:eastAsia="Yu Mincho" w:hAnsi="Yu Mincho" w:cs="Courier New" w:hint="eastAsia"/>
        </w:rPr>
        <w:t>如果用戶名稱和密碼均輸入正確，就會得到一個有效時長一小時的</w:t>
      </w:r>
      <w:r w:rsidRPr="004F4C7A">
        <w:rPr>
          <w:rFonts w:ascii="Yu Mincho" w:eastAsia="Yu Mincho" w:hAnsi="Yu Mincho" w:cs="Courier New"/>
        </w:rPr>
        <w:t>cookie，並且被重新導向到</w:t>
      </w:r>
      <w:proofErr w:type="spellStart"/>
      <w:r w:rsidRPr="004F4C7A">
        <w:rPr>
          <w:rFonts w:ascii="Yu Mincho" w:eastAsia="Yu Mincho" w:hAnsi="Yu Mincho" w:cs="Courier New"/>
          <w:shd w:val="pct15" w:color="auto" w:fill="FFFFFF"/>
        </w:rPr>
        <w:t>school.php</w:t>
      </w:r>
      <w:proofErr w:type="spellEnd"/>
      <w:r w:rsidRPr="004F4C7A">
        <w:rPr>
          <w:rFonts w:ascii="Yu Mincho" w:eastAsia="Yu Mincho" w:hAnsi="Yu Mincho" w:cs="Courier New"/>
        </w:rPr>
        <w:t>。如果密碼或者用戶名稱錯誤的話，那將會回傳「密碼錯誤！</w:t>
      </w:r>
      <w:r w:rsidR="000650F8" w:rsidRPr="004F4C7A">
        <w:rPr>
          <w:rFonts w:ascii="Yu Mincho" w:eastAsia="Yu Mincho" w:hAnsi="Yu Mincho" w:cs="Courier New" w:hint="eastAsia"/>
        </w:rPr>
        <w:t>正在報考城市大學...</w:t>
      </w:r>
      <w:r w:rsidRPr="004F4C7A">
        <w:rPr>
          <w:rFonts w:ascii="Yu Mincho" w:eastAsia="Yu Mincho" w:hAnsi="Yu Mincho" w:cs="Courier New"/>
        </w:rPr>
        <w:t>」</w:t>
      </w:r>
      <w:r w:rsidR="004F4C7A" w:rsidRPr="004F4C7A">
        <w:rPr>
          <w:rFonts w:ascii="Yu Mincho" w:eastAsia="Yu Mincho" w:hAnsi="Yu Mincho" w:cs="Courier New" w:hint="eastAsia"/>
        </w:rPr>
        <w:t>且將用戶重新導向到城市大學的官方網站</w:t>
      </w:r>
      <w:r w:rsidRPr="004F4C7A">
        <w:rPr>
          <w:rFonts w:ascii="Yu Mincho" w:eastAsia="Yu Mincho" w:hAnsi="Yu Mincho" w:cs="Courier New"/>
        </w:rPr>
        <w:t>。</w:t>
      </w:r>
    </w:p>
    <w:p w14:paraId="4BFE6AAF" w14:textId="77777777" w:rsidR="004F4C7A" w:rsidRDefault="000650F8" w:rsidP="00003BD7">
      <w:pPr>
        <w:pStyle w:val="afffa"/>
        <w:ind w:left="360"/>
        <w:rPr>
          <w:rFonts w:ascii="Yu Mincho" w:eastAsiaTheme="minorEastAsia" w:hAnsi="Yu Mincho" w:cs="Courier New"/>
        </w:rPr>
      </w:pPr>
      <w:r w:rsidRPr="000650F8">
        <w:rPr>
          <w:rFonts w:ascii="Yu Mincho" w:eastAsia="Yu Mincho" w:hAnsi="Yu Mincho" w:cs="Courier New"/>
          <w:noProof/>
        </w:rPr>
        <w:drawing>
          <wp:inline distT="0" distB="0" distL="0" distR="0" wp14:anchorId="74AA9BD9" wp14:editId="6A08FB47">
            <wp:extent cx="5731510" cy="1802765"/>
            <wp:effectExtent l="0" t="0" r="2540" b="6985"/>
            <wp:docPr id="1051070327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070327" name="圖片 1" descr="一張含有 文字, 螢幕擷取畫面, 字型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54139" w14:textId="66FB266F" w:rsidR="00003BD7" w:rsidRDefault="00814877" w:rsidP="00003BD7">
      <w:pPr>
        <w:pStyle w:val="afffa"/>
        <w:ind w:left="360"/>
        <w:rPr>
          <w:rFonts w:ascii="Yu Mincho" w:eastAsiaTheme="minorEastAsia" w:hAnsi="Yu Mincho" w:cs="Courier New"/>
        </w:rPr>
      </w:pPr>
      <w:r w:rsidRPr="00814877">
        <w:rPr>
          <w:rFonts w:ascii="Yu Mincho" w:eastAsia="Yu Mincho" w:hAnsi="Yu Mincho" w:cs="Courier New" w:hint="eastAsia"/>
        </w:rPr>
        <w:lastRenderedPageBreak/>
        <w:t>當然，不排除有人會自己手動加入</w:t>
      </w:r>
      <w:r w:rsidRPr="00814877">
        <w:rPr>
          <w:rFonts w:ascii="Yu Mincho" w:eastAsia="Yu Mincho" w:hAnsi="Yu Mincho" w:cs="Courier New"/>
        </w:rPr>
        <w:t>cookie，本網站的cookie附帶一個獨特的數</w:t>
      </w:r>
      <w:r w:rsidRPr="00193A84">
        <w:rPr>
          <w:rFonts w:ascii="Hanazono Mincho A Regular" w:eastAsia="Hanazono Mincho A Regular" w:hAnsi="Hanazono Mincho A Regular" w:cs="新細明體" w:hint="eastAsia"/>
        </w:rPr>
        <w:t>值</w:t>
      </w:r>
      <w:r w:rsidRPr="00814877">
        <w:rPr>
          <w:rFonts w:ascii="Yu Mincho" w:eastAsia="Yu Mincho" w:hAnsi="Yu Mincho" w:cs="Yu Mincho" w:hint="eastAsia"/>
        </w:rPr>
        <w:t>「</w:t>
      </w:r>
      <w:r w:rsidRPr="00814877">
        <w:rPr>
          <w:rFonts w:ascii="Yu Mincho" w:eastAsia="Yu Mincho" w:hAnsi="Yu Mincho" w:cs="Courier New"/>
        </w:rPr>
        <w:t>JuDDqA9yV9eu9LzfUuJ」，是由「</w:t>
      </w:r>
      <w:r w:rsidR="005005D5" w:rsidRPr="005005D5">
        <w:rPr>
          <w:rFonts w:ascii="Yu Mincho" w:eastAsia="Yu Mincho" w:hAnsi="Yu Mincho" w:cs="Courier New"/>
        </w:rPr>
        <w:t>logged-in-to-school</w:t>
      </w:r>
      <w:r w:rsidRPr="00814877">
        <w:rPr>
          <w:rFonts w:ascii="Yu Mincho" w:eastAsia="Yu Mincho" w:hAnsi="Yu Mincho" w:cs="Courier New"/>
        </w:rPr>
        <w:t>」這串文字加密而來。其邏輯是在QWERTY鍵盤輸入時向左偏移兩個鍵，搭配大小寫轉換。19位，每位有0-9, a-z, A-Z共62^(19)種可能</w:t>
      </w:r>
      <w:r w:rsidR="005005D5" w:rsidRPr="005005D5">
        <w:rPr>
          <w:rFonts w:ascii="Yu Mincho" w:eastAsia="Yu Mincho" w:hAnsi="Yu Mincho" w:cs="Courier New" w:hint="eastAsia"/>
        </w:rPr>
        <w:t>，如果</w:t>
      </w:r>
      <w:r w:rsidR="005005D5" w:rsidRPr="005005D5">
        <w:rPr>
          <w:rFonts w:ascii="Yu Mincho" w:eastAsia="Yu Mincho" w:hAnsi="Yu Mincho" w:cs="Courier New"/>
        </w:rPr>
        <w:t>cookie的數</w:t>
      </w:r>
      <w:r w:rsidR="005005D5" w:rsidRPr="00193A84">
        <w:rPr>
          <w:rFonts w:ascii="Hanazono Mincho A Regular" w:eastAsia="Hanazono Mincho A Regular" w:hAnsi="Hanazono Mincho A Regular" w:cs="新細明體" w:hint="eastAsia"/>
        </w:rPr>
        <w:t>值</w:t>
      </w:r>
      <w:r w:rsidR="005005D5" w:rsidRPr="005005D5">
        <w:rPr>
          <w:rFonts w:ascii="Yu Mincho" w:eastAsia="Yu Mincho" w:hAnsi="Yu Mincho" w:cs="Yu Mincho" w:hint="eastAsia"/>
        </w:rPr>
        <w:t>和網站不符的話那將是無效</w:t>
      </w:r>
      <w:r w:rsidRPr="00814877">
        <w:rPr>
          <w:rFonts w:ascii="Yu Mincho" w:eastAsia="Yu Mincho" w:hAnsi="Yu Mincho" w:cs="Courier New"/>
        </w:rPr>
        <w:t>。</w:t>
      </w:r>
      <w:r w:rsidR="005005D5" w:rsidRPr="005005D5">
        <w:rPr>
          <w:rFonts w:ascii="Yu Mincho" w:eastAsia="Yu Mincho" w:hAnsi="Yu Mincho" w:cs="Courier New" w:hint="eastAsia"/>
        </w:rPr>
        <w:t>另外，在</w:t>
      </w:r>
      <w:proofErr w:type="spellStart"/>
      <w:r w:rsidR="005005D5" w:rsidRPr="005005D5">
        <w:rPr>
          <w:rFonts w:ascii="Yu Mincho" w:eastAsia="Yu Mincho" w:hAnsi="Yu Mincho" w:cs="Courier New"/>
          <w:shd w:val="pct15" w:color="auto" w:fill="FFFFFF"/>
        </w:rPr>
        <w:t>school.php</w:t>
      </w:r>
      <w:proofErr w:type="spellEnd"/>
      <w:r w:rsidR="005005D5" w:rsidRPr="005005D5">
        <w:rPr>
          <w:rFonts w:ascii="Yu Mincho" w:eastAsia="Yu Mincho" w:hAnsi="Yu Mincho" w:cs="Courier New"/>
        </w:rPr>
        <w:t>也有檢</w:t>
      </w:r>
      <w:r w:rsidR="005005D5" w:rsidRPr="00A06DEF">
        <w:rPr>
          <w:rFonts w:ascii="Hanazono Mincho A Regular" w:eastAsia="Hanazono Mincho A Regular" w:hAnsi="Hanazono Mincho A Regular" w:cs="新細明體" w:hint="eastAsia"/>
        </w:rPr>
        <w:t>查</w:t>
      </w:r>
      <w:r w:rsidR="005005D5" w:rsidRPr="005005D5">
        <w:rPr>
          <w:rFonts w:ascii="Yu Mincho" w:eastAsia="Yu Mincho" w:hAnsi="Yu Mincho" w:cs="Courier New"/>
        </w:rPr>
        <w:t>cookie的階段，如果使用者沒有有效的cookie，將會被重新導向到登入界面</w:t>
      </w:r>
      <w:r w:rsidR="005005D5" w:rsidRPr="005005D5">
        <w:rPr>
          <w:rFonts w:ascii="Yu Mincho" w:eastAsia="Yu Mincho" w:hAnsi="Yu Mincho" w:cs="Courier New" w:hint="eastAsia"/>
        </w:rPr>
        <w:t>，我認爲這已經足</w:t>
      </w:r>
      <w:r w:rsidR="005005D5" w:rsidRPr="00883E5F">
        <w:rPr>
          <w:rFonts w:ascii="Hanazono Mincho A Regular" w:eastAsia="Hanazono Mincho A Regular" w:hAnsi="Hanazono Mincho A Regular" w:cs="新細明體" w:hint="eastAsia"/>
        </w:rPr>
        <w:t>夠</w:t>
      </w:r>
      <w:r w:rsidR="005005D5" w:rsidRPr="005005D5">
        <w:rPr>
          <w:rFonts w:ascii="Yu Mincho" w:eastAsia="Yu Mincho" w:hAnsi="Yu Mincho" w:cs="Yu Mincho" w:hint="eastAsia"/>
        </w:rPr>
        <w:t>安全</w:t>
      </w:r>
      <w:r w:rsidR="005005D5" w:rsidRPr="005005D5">
        <w:rPr>
          <w:rFonts w:ascii="Yu Mincho" w:eastAsia="Yu Mincho" w:hAnsi="Yu Mincho" w:cs="Courier New"/>
        </w:rPr>
        <w:t>。</w:t>
      </w:r>
      <w:r w:rsidR="005005D5" w:rsidRPr="005005D5">
        <w:rPr>
          <w:rFonts w:ascii="Yu Mincho" w:eastAsia="Yu Mincho" w:hAnsi="Yu Mincho" w:cs="Courier New" w:hint="eastAsia"/>
        </w:rPr>
        <w:t>如果使用者在擁有有效</w:t>
      </w:r>
      <w:r w:rsidR="005005D5" w:rsidRPr="005005D5">
        <w:rPr>
          <w:rFonts w:ascii="Yu Mincho" w:eastAsia="Yu Mincho" w:hAnsi="Yu Mincho" w:cs="Courier New"/>
        </w:rPr>
        <w:t>cookie的情況下造訪</w:t>
      </w:r>
      <w:proofErr w:type="spellStart"/>
      <w:r w:rsidR="005005D5" w:rsidRPr="005005D5">
        <w:rPr>
          <w:rFonts w:ascii="Yu Mincho" w:eastAsia="Yu Mincho" w:hAnsi="Yu Mincho" w:cs="Courier New"/>
          <w:shd w:val="pct15" w:color="auto" w:fill="FFFFFF"/>
        </w:rPr>
        <w:t>login.php</w:t>
      </w:r>
      <w:proofErr w:type="spellEnd"/>
      <w:r w:rsidR="005005D5" w:rsidRPr="005005D5">
        <w:rPr>
          <w:rFonts w:ascii="Yu Mincho" w:eastAsia="Yu Mincho" w:hAnsi="Yu Mincho" w:cs="Courier New"/>
        </w:rPr>
        <w:t>，網站將會自動將用戶重新導向到</w:t>
      </w:r>
      <w:proofErr w:type="spellStart"/>
      <w:r w:rsidR="005005D5" w:rsidRPr="005005D5">
        <w:rPr>
          <w:rFonts w:ascii="Yu Mincho" w:eastAsia="Yu Mincho" w:hAnsi="Yu Mincho" w:cs="Courier New"/>
          <w:shd w:val="pct15" w:color="auto" w:fill="FFFFFF"/>
        </w:rPr>
        <w:t>school.php</w:t>
      </w:r>
      <w:proofErr w:type="spellEnd"/>
      <w:r w:rsidR="005005D5" w:rsidRPr="005005D5">
        <w:rPr>
          <w:rFonts w:ascii="Yu Mincho" w:eastAsia="Yu Mincho" w:hAnsi="Yu Mincho" w:cs="Courier New"/>
        </w:rPr>
        <w:t>。</w:t>
      </w:r>
    </w:p>
    <w:p w14:paraId="0D299900" w14:textId="7AB40874" w:rsidR="006252B0" w:rsidRPr="006252B0" w:rsidRDefault="006252B0" w:rsidP="00003BD7">
      <w:pPr>
        <w:pStyle w:val="afffa"/>
        <w:ind w:left="360"/>
        <w:rPr>
          <w:rFonts w:ascii="Yu Mincho" w:eastAsia="Yu Mincho" w:hAnsi="Yu Mincho" w:cs="Courier New"/>
        </w:rPr>
      </w:pPr>
      <w:r w:rsidRPr="006252B0">
        <w:rPr>
          <w:rFonts w:ascii="Yu Mincho" w:eastAsia="Yu Mincho" w:hAnsi="Yu Mincho" w:cs="Courier New" w:hint="eastAsia"/>
        </w:rPr>
        <w:t>下圖爲數據表</w:t>
      </w:r>
      <w:r w:rsidRPr="006252B0">
        <w:rPr>
          <w:rFonts w:ascii="Courier New" w:eastAsia="Yu Mincho" w:hAnsi="Courier New" w:cs="Courier New"/>
          <w:shd w:val="pct15" w:color="auto" w:fill="FFFFFF"/>
        </w:rPr>
        <w:t>admin</w:t>
      </w:r>
      <w:r w:rsidRPr="006252B0">
        <w:rPr>
          <w:rFonts w:ascii="Yu Mincho" w:eastAsia="Yu Mincho" w:hAnsi="Yu Mincho" w:cs="Courier New" w:hint="eastAsia"/>
        </w:rPr>
        <w:t>的資料：</w:t>
      </w:r>
    </w:p>
    <w:p w14:paraId="7EEF4099" w14:textId="4D148ABE" w:rsidR="006252B0" w:rsidRDefault="006252B0" w:rsidP="00003BD7">
      <w:pPr>
        <w:pStyle w:val="afffa"/>
        <w:ind w:left="360"/>
        <w:rPr>
          <w:rFonts w:ascii="Yu Mincho" w:eastAsiaTheme="minorEastAsia" w:hAnsi="Yu Mincho" w:cs="Courier New"/>
        </w:rPr>
      </w:pPr>
      <w:r w:rsidRPr="006252B0">
        <w:rPr>
          <w:rFonts w:ascii="Yu Mincho" w:eastAsiaTheme="minorEastAsia" w:hAnsi="Yu Mincho" w:cs="Courier New"/>
          <w:noProof/>
        </w:rPr>
        <w:drawing>
          <wp:inline distT="0" distB="0" distL="0" distR="0" wp14:anchorId="281B7A42" wp14:editId="109242DF">
            <wp:extent cx="5731510" cy="893445"/>
            <wp:effectExtent l="0" t="0" r="2540" b="1905"/>
            <wp:docPr id="585607993" name="圖片 1" descr="一張含有 文字, 字型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607993" name="圖片 1" descr="一張含有 文字, 字型, 螢幕擷取畫面, 行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C3487" w14:textId="7A123FCF" w:rsidR="006252B0" w:rsidRPr="00AA0CC9" w:rsidRDefault="00A34A1A" w:rsidP="00003BD7">
      <w:pPr>
        <w:pStyle w:val="afffa"/>
        <w:ind w:left="360"/>
        <w:rPr>
          <w:rFonts w:ascii="Yu Mincho" w:eastAsia="Yu Mincho" w:hAnsi="Yu Mincho" w:cs="Courier New"/>
          <w:lang w:val="el-GR"/>
        </w:rPr>
      </w:pPr>
      <w:r w:rsidRPr="00AA0CC9">
        <w:rPr>
          <w:rFonts w:ascii="Yu Mincho" w:eastAsia="Yu Mincho" w:hAnsi="Yu Mincho" w:cs="Courier New" w:hint="eastAsia"/>
        </w:rPr>
        <w:t>由此可見，密碼並不是直接輸入進數據表的，而是根據一個特定的雜湊函式(Hash Function)轉換成一連串的亂碼，在這裏我們不會深入講述什麽是雜湊函式。這樣做的原因是爲了安全性，試想像若果黑客以某種方式入侵數據庫，得到了數據庫的資料，那登入的密碼就會被黑客知道。但如果使用雜湊函式轉換的話，黑客就只能得到這串亂碼</w:t>
      </w:r>
      <w:r w:rsidR="005B1891" w:rsidRPr="00AA0CC9">
        <w:rPr>
          <w:rFonts w:ascii="Yu Mincho" w:eastAsia="Yu Mincho" w:hAnsi="Yu Mincho" w:cs="Courier New" w:hint="eastAsia"/>
        </w:rPr>
        <w:t>，就無法登入了</w:t>
      </w:r>
      <w:r w:rsidRPr="00AA0CC9">
        <w:rPr>
          <w:rFonts w:ascii="Yu Mincho" w:eastAsia="Yu Mincho" w:hAnsi="Yu Mincho" w:cs="Courier New" w:hint="eastAsia"/>
        </w:rPr>
        <w:t>。</w:t>
      </w:r>
      <w:r w:rsidR="005B1891" w:rsidRPr="00AA0CC9">
        <w:rPr>
          <w:rFonts w:ascii="Yu Mincho" w:eastAsia="Yu Mincho" w:hAnsi="Yu Mincho" w:cs="Courier New" w:hint="eastAsia"/>
        </w:rPr>
        <w:t>也因此，我使用了不同的方法編寫檢</w:t>
      </w:r>
      <w:r w:rsidR="005B1891" w:rsidRPr="00193A84">
        <w:rPr>
          <w:rFonts w:ascii="Hanazono Mincho A Regular" w:eastAsia="Hanazono Mincho A Regular" w:hAnsi="Hanazono Mincho A Regular" w:cs="新細明體" w:hint="eastAsia"/>
        </w:rPr>
        <w:t>查</w:t>
      </w:r>
      <w:r w:rsidR="005B1891" w:rsidRPr="00AA0CC9">
        <w:rPr>
          <w:rFonts w:ascii="Yu Mincho" w:eastAsia="Yu Mincho" w:hAnsi="Yu Mincho" w:cs="Courier New" w:hint="eastAsia"/>
        </w:rPr>
        <w:t>密碼的代碼：</w:t>
      </w:r>
    </w:p>
    <w:p w14:paraId="6331D4B0" w14:textId="01242B4E" w:rsidR="005B1891" w:rsidRPr="005B1891" w:rsidRDefault="005B1891" w:rsidP="005B1891">
      <w:pPr>
        <w:pStyle w:val="afffa"/>
        <w:ind w:left="360"/>
        <w:rPr>
          <w:rFonts w:ascii="Courier New" w:eastAsiaTheme="minorEastAsia" w:hAnsi="Courier New" w:cs="Courier New"/>
          <w:lang w:val="el-GR"/>
        </w:rPr>
      </w:pPr>
      <w:r w:rsidRPr="005B1891">
        <w:rPr>
          <w:rFonts w:ascii="Courier New" w:eastAsiaTheme="minorEastAsia" w:hAnsi="Courier New" w:cs="Courier New"/>
          <w:color w:val="FF0000"/>
          <w:lang w:val="el-GR"/>
        </w:rPr>
        <w:t>$hash</w:t>
      </w:r>
      <w:r w:rsidRPr="005B1891">
        <w:rPr>
          <w:rFonts w:ascii="Courier New" w:eastAsiaTheme="minorEastAsia" w:hAnsi="Courier New" w:cs="Courier New"/>
          <w:lang w:val="el-GR"/>
        </w:rPr>
        <w:t xml:space="preserve"> = </w:t>
      </w:r>
      <w:r w:rsidRPr="005B1891">
        <w:rPr>
          <w:rFonts w:ascii="Courier New" w:eastAsiaTheme="minorEastAsia" w:hAnsi="Courier New" w:cs="Courier New"/>
          <w:color w:val="FF0000"/>
          <w:lang w:val="el-GR"/>
        </w:rPr>
        <w:t>$row</w:t>
      </w:r>
      <w:r w:rsidRPr="005B1891">
        <w:rPr>
          <w:rFonts w:ascii="Courier New" w:eastAsiaTheme="minorEastAsia" w:hAnsi="Courier New" w:cs="Courier New"/>
          <w:lang w:val="el-GR"/>
        </w:rPr>
        <w:t>[</w:t>
      </w:r>
      <w:r w:rsidRPr="005B1891">
        <w:rPr>
          <w:rFonts w:ascii="Courier New" w:eastAsiaTheme="minorEastAsia" w:hAnsi="Courier New" w:cs="Courier New"/>
          <w:color w:val="5B9BD5" w:themeColor="accent1"/>
          <w:lang w:val="el-GR"/>
        </w:rPr>
        <w:t>'password'</w:t>
      </w:r>
      <w:r w:rsidRPr="005B1891">
        <w:rPr>
          <w:rFonts w:ascii="Courier New" w:eastAsiaTheme="minorEastAsia" w:hAnsi="Courier New" w:cs="Courier New"/>
          <w:lang w:val="el-GR"/>
        </w:rPr>
        <w:t>];</w:t>
      </w:r>
      <w:r w:rsidRPr="005B1891">
        <w:rPr>
          <w:rFonts w:ascii="Courier New" w:eastAsiaTheme="minorEastAsia" w:hAnsi="Courier New" w:cs="Courier New"/>
          <w:lang w:val="el-GR"/>
        </w:rPr>
        <w:br/>
        <w:t>if (</w:t>
      </w:r>
      <w:r w:rsidRPr="005B1891">
        <w:rPr>
          <w:rFonts w:ascii="Courier New" w:eastAsiaTheme="minorEastAsia" w:hAnsi="Courier New" w:cs="Courier New"/>
          <w:color w:val="538135" w:themeColor="accent6" w:themeShade="BF"/>
          <w:lang w:val="el-GR"/>
        </w:rPr>
        <w:t>password_verify</w:t>
      </w:r>
      <w:r w:rsidRPr="005B1891">
        <w:rPr>
          <w:rFonts w:ascii="Courier New" w:eastAsiaTheme="minorEastAsia" w:hAnsi="Courier New" w:cs="Courier New"/>
          <w:lang w:val="el-GR"/>
        </w:rPr>
        <w:t>(</w:t>
      </w:r>
      <w:r w:rsidRPr="005B1891">
        <w:rPr>
          <w:rFonts w:ascii="Courier New" w:eastAsiaTheme="minorEastAsia" w:hAnsi="Courier New" w:cs="Courier New"/>
          <w:color w:val="FF0000"/>
          <w:lang w:val="el-GR"/>
        </w:rPr>
        <w:t>$password</w:t>
      </w:r>
      <w:r w:rsidRPr="005B1891">
        <w:rPr>
          <w:rFonts w:ascii="Courier New" w:eastAsiaTheme="minorEastAsia" w:hAnsi="Courier New" w:cs="Courier New"/>
          <w:lang w:val="el-GR"/>
        </w:rPr>
        <w:t xml:space="preserve">, </w:t>
      </w:r>
      <w:r w:rsidRPr="005B1891">
        <w:rPr>
          <w:rFonts w:ascii="Courier New" w:eastAsiaTheme="minorEastAsia" w:hAnsi="Courier New" w:cs="Courier New"/>
          <w:color w:val="FF0000"/>
          <w:lang w:val="el-GR"/>
        </w:rPr>
        <w:t>$hash</w:t>
      </w:r>
      <w:r w:rsidRPr="005B1891">
        <w:rPr>
          <w:rFonts w:ascii="Courier New" w:eastAsiaTheme="minorEastAsia" w:hAnsi="Courier New" w:cs="Courier New"/>
          <w:lang w:val="el-GR"/>
        </w:rPr>
        <w:t>)) {</w:t>
      </w:r>
      <w:r w:rsidRPr="005B1891">
        <w:rPr>
          <w:rFonts w:ascii="Courier New" w:eastAsiaTheme="minorEastAsia" w:hAnsi="Courier New" w:cs="Courier New"/>
          <w:lang w:val="el-GR"/>
        </w:rPr>
        <w:br/>
        <w:t xml:space="preserve">  </w:t>
      </w:r>
      <w:r w:rsidRPr="007451B8">
        <w:rPr>
          <w:rFonts w:ascii="Courier New" w:eastAsiaTheme="minorEastAsia" w:hAnsi="Courier New" w:cs="Courier New"/>
          <w:color w:val="538135" w:themeColor="accent6" w:themeShade="BF"/>
          <w:lang w:val="el-GR"/>
        </w:rPr>
        <w:t>echo</w:t>
      </w:r>
      <w:r w:rsidRPr="005B1891">
        <w:rPr>
          <w:rFonts w:ascii="Courier New" w:eastAsiaTheme="minorEastAsia" w:hAnsi="Courier New" w:cs="Courier New"/>
          <w:lang w:val="el-GR"/>
        </w:rPr>
        <w:t xml:space="preserve"> </w:t>
      </w:r>
      <w:r w:rsidRPr="007451B8">
        <w:rPr>
          <w:rFonts w:ascii="Courier New" w:eastAsiaTheme="minorEastAsia" w:hAnsi="Courier New" w:cs="Courier New"/>
          <w:color w:val="5B9BD5" w:themeColor="accent1"/>
          <w:lang w:val="el-GR"/>
        </w:rPr>
        <w:t>"&lt;script&gt;console.log('Login was successful.');&lt;/script&gt;"</w:t>
      </w:r>
      <w:r w:rsidRPr="005B1891">
        <w:rPr>
          <w:rFonts w:ascii="Courier New" w:eastAsiaTheme="minorEastAsia" w:hAnsi="Courier New" w:cs="Courier New"/>
          <w:lang w:val="el-GR"/>
        </w:rPr>
        <w:t>;</w:t>
      </w:r>
      <w:r w:rsidRPr="005B1891">
        <w:rPr>
          <w:rFonts w:ascii="Courier New" w:eastAsiaTheme="minorEastAsia" w:hAnsi="Courier New" w:cs="Courier New"/>
          <w:lang w:val="el-GR"/>
        </w:rPr>
        <w:br/>
      </w:r>
      <w:r>
        <w:rPr>
          <w:rFonts w:ascii="Courier New" w:eastAsiaTheme="minorEastAsia" w:hAnsi="Courier New" w:cs="Courier New" w:hint="eastAsia"/>
          <w:lang w:val="el-GR"/>
        </w:rPr>
        <w:t>...</w:t>
      </w:r>
    </w:p>
    <w:p w14:paraId="42FFBD98" w14:textId="73ED1D62" w:rsidR="00003BD7" w:rsidRPr="00003BD7" w:rsidRDefault="00736242" w:rsidP="00003BD7">
      <w:pPr>
        <w:pStyle w:val="afffa"/>
        <w:ind w:left="360"/>
        <w:rPr>
          <w:rFonts w:ascii="Yu Mincho" w:eastAsiaTheme="minorEastAsia" w:hAnsi="Yu Mincho" w:cs="Courier New"/>
        </w:rPr>
      </w:pPr>
      <w:hyperlink r:id="rId24" w:history="1">
        <w:r w:rsidR="00003BD7" w:rsidRPr="00A63299">
          <w:rPr>
            <w:rStyle w:val="af5"/>
            <w:rFonts w:ascii="Courier New" w:eastAsiaTheme="minorEastAsia" w:hAnsi="Courier New" w:cs="Courier New" w:hint="eastAsia"/>
            <w:sz w:val="16"/>
            <w:szCs w:val="16"/>
          </w:rPr>
          <w:t>http://61.239.76.208/SBA/school.php</w:t>
        </w:r>
      </w:hyperlink>
    </w:p>
    <w:p w14:paraId="1FB836EA" w14:textId="1A32950D" w:rsidR="00003BD7" w:rsidRDefault="004205CF" w:rsidP="00003BD7">
      <w:pPr>
        <w:pStyle w:val="afffa"/>
        <w:ind w:left="360"/>
        <w:rPr>
          <w:rFonts w:ascii="Yu Mincho" w:eastAsiaTheme="minorEastAsia" w:hAnsi="Yu Mincho" w:cs="Courier New"/>
        </w:rPr>
      </w:pPr>
      <w:r w:rsidRPr="004205CF">
        <w:rPr>
          <w:rFonts w:ascii="Yu Mincho" w:eastAsia="Yu Mincho" w:hAnsi="Yu Mincho" w:cs="Courier New"/>
          <w:noProof/>
        </w:rPr>
        <w:drawing>
          <wp:inline distT="0" distB="0" distL="0" distR="0" wp14:anchorId="24B30AEB" wp14:editId="1B7FF953">
            <wp:extent cx="5731510" cy="1809750"/>
            <wp:effectExtent l="0" t="0" r="2540" b="0"/>
            <wp:docPr id="1517688191" name="圖片 1" descr="一張含有 文字, 螢幕擷取畫面, 字型, 黃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688191" name="圖片 1" descr="一張含有 文字, 螢幕擷取畫面, 字型, 黃色 的圖片&#10;&#10;自動產生的描述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C8DCF" w14:textId="26D02F23" w:rsidR="00883E5F" w:rsidRDefault="00883E5F" w:rsidP="00003BD7">
      <w:pPr>
        <w:pStyle w:val="afffa"/>
        <w:ind w:left="360"/>
        <w:rPr>
          <w:rFonts w:ascii="Yu Mincho" w:eastAsiaTheme="minorEastAsia" w:hAnsi="Yu Mincho" w:cs="Courier New"/>
        </w:rPr>
      </w:pPr>
      <w:r w:rsidRPr="00883E5F">
        <w:rPr>
          <w:rFonts w:ascii="Yu Mincho" w:eastAsia="Yu Mincho" w:hAnsi="Yu Mincho" w:cs="Courier New" w:hint="eastAsia"/>
        </w:rPr>
        <w:t>以上是</w:t>
      </w:r>
      <w:proofErr w:type="spellStart"/>
      <w:r w:rsidRPr="00883E5F">
        <w:rPr>
          <w:rFonts w:ascii="Yu Mincho" w:eastAsia="Yu Mincho" w:hAnsi="Yu Mincho" w:cs="Courier New" w:hint="eastAsia"/>
          <w:shd w:val="pct15" w:color="auto" w:fill="FFFFFF"/>
        </w:rPr>
        <w:t>school.php</w:t>
      </w:r>
      <w:proofErr w:type="spellEnd"/>
      <w:r w:rsidRPr="00883E5F">
        <w:rPr>
          <w:rFonts w:ascii="Yu Mincho" w:eastAsia="Yu Mincho" w:hAnsi="Yu Mincho" w:cs="Courier New" w:hint="eastAsia"/>
        </w:rPr>
        <w:t>的界面，其構成非常簡單以至於我認爲無需花費篇幅介紹。老師可以輸入欲</w:t>
      </w:r>
      <w:r w:rsidRPr="00883E5F">
        <w:rPr>
          <w:rFonts w:ascii="Hanazono Mincho A Regular" w:eastAsia="Hanazono Mincho A Regular" w:hAnsi="Hanazono Mincho A Regular" w:cs="新細明體" w:hint="eastAsia"/>
        </w:rPr>
        <w:t>查</w:t>
      </w:r>
      <w:r w:rsidRPr="00883E5F">
        <w:rPr>
          <w:rFonts w:ascii="Yu Mincho" w:eastAsia="Yu Mincho" w:hAnsi="Yu Mincho" w:cs="Yu Mincho" w:hint="eastAsia"/>
        </w:rPr>
        <w:t>詢</w:t>
      </w:r>
      <w:r w:rsidRPr="00883E5F">
        <w:rPr>
          <w:rFonts w:ascii="Yu Mincho" w:eastAsia="Yu Mincho" w:hAnsi="Yu Mincho" w:cs="Courier New" w:hint="eastAsia"/>
        </w:rPr>
        <w:t>的班別，也可以直接輸入all</w:t>
      </w:r>
      <w:r w:rsidRPr="00883E5F">
        <w:rPr>
          <w:rFonts w:ascii="Hanazono Mincho A Regular" w:eastAsia="Hanazono Mincho A Regular" w:hAnsi="Hanazono Mincho A Regular" w:cs="新細明體" w:hint="eastAsia"/>
        </w:rPr>
        <w:t>查</w:t>
      </w:r>
      <w:r w:rsidRPr="00883E5F">
        <w:rPr>
          <w:rFonts w:ascii="Yu Mincho" w:eastAsia="Yu Mincho" w:hAnsi="Yu Mincho" w:cs="Yu Mincho" w:hint="eastAsia"/>
        </w:rPr>
        <w:t>詢</w:t>
      </w:r>
      <w:r w:rsidRPr="00883E5F">
        <w:rPr>
          <w:rFonts w:ascii="Yu Mincho" w:eastAsia="Yu Mincho" w:hAnsi="Yu Mincho" w:cs="Courier New" w:hint="eastAsia"/>
        </w:rPr>
        <w:t>全校資料。</w:t>
      </w:r>
    </w:p>
    <w:p w14:paraId="45FB7360" w14:textId="4EEFAA20" w:rsidR="008E0D3E" w:rsidRDefault="00B93A21" w:rsidP="00003BD7">
      <w:pPr>
        <w:pStyle w:val="afffa"/>
        <w:ind w:left="360"/>
        <w:rPr>
          <w:rFonts w:ascii="Yu Mincho" w:eastAsiaTheme="minorEastAsia" w:hAnsi="Yu Mincho" w:cs="Courier New"/>
        </w:rPr>
      </w:pPr>
      <w:r>
        <w:rPr>
          <w:noProof/>
        </w:rPr>
        <w:lastRenderedPageBreak/>
        <w:drawing>
          <wp:inline distT="0" distB="0" distL="0" distR="0" wp14:anchorId="5B5E77A6" wp14:editId="27E448D9">
            <wp:extent cx="5731510" cy="3223895"/>
            <wp:effectExtent l="0" t="0" r="2540" b="0"/>
            <wp:docPr id="163807724" name="圖片 1" descr="一張含有 文字, 螢幕擷取畫面, 數字, 平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07724" name="圖片 1" descr="一張含有 文字, 螢幕擷取畫面, 數字, 平行 的圖片&#10;&#10;自動產生的描述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575CA" w14:textId="139667F2" w:rsidR="00CA42E4" w:rsidRPr="002664B4" w:rsidRDefault="00CA42E4" w:rsidP="00003BD7">
      <w:pPr>
        <w:pStyle w:val="afffa"/>
        <w:ind w:left="360"/>
        <w:rPr>
          <w:rFonts w:ascii="Yu Mincho" w:eastAsia="Yu Mincho" w:hAnsi="Yu Mincho" w:cs="Courier New"/>
        </w:rPr>
      </w:pPr>
      <w:r w:rsidRPr="002664B4">
        <w:rPr>
          <w:rFonts w:ascii="Yu Mincho" w:eastAsia="Yu Mincho" w:hAnsi="Yu Mincho" w:cs="Courier New" w:hint="eastAsia"/>
        </w:rPr>
        <w:t>截至撰寫此報告的這個時刻（2024年8月9日下午7點03分），這就是資料庫所有的資料</w:t>
      </w:r>
      <w:r w:rsidR="00B93A21" w:rsidRPr="002664B4">
        <w:rPr>
          <w:rFonts w:ascii="Yu Mincho" w:eastAsia="Yu Mincho" w:hAnsi="Yu Mincho" w:cs="Courier New" w:hint="eastAsia"/>
        </w:rPr>
        <w:t>。學生資料由班別從小至大排列，隨後班内班號從小至大排列</w:t>
      </w:r>
      <w:r w:rsidR="006607DD" w:rsidRPr="002664B4">
        <w:rPr>
          <w:rFonts w:ascii="Yu Mincho" w:eastAsia="Yu Mincho" w:hAnsi="Yu Mincho" w:cs="Courier New" w:hint="eastAsia"/>
        </w:rPr>
        <w:t>。基本上就是顯示整個</w:t>
      </w:r>
      <w:r w:rsidR="006607DD" w:rsidRPr="002664B4">
        <w:rPr>
          <w:rFonts w:ascii="Yu Mincho" w:eastAsia="Yu Mincho" w:hAnsi="Yu Mincho" w:cs="Courier New" w:hint="eastAsia"/>
          <w:shd w:val="pct15" w:color="auto" w:fill="FFFFFF"/>
        </w:rPr>
        <w:t>students</w:t>
      </w:r>
      <w:r w:rsidR="006607DD" w:rsidRPr="002664B4">
        <w:rPr>
          <w:rFonts w:ascii="Yu Mincho" w:eastAsia="Yu Mincho" w:hAnsi="Yu Mincho" w:cs="Courier New" w:hint="eastAsia"/>
        </w:rPr>
        <w:t>資料表</w:t>
      </w:r>
      <w:r w:rsidR="004C1E59" w:rsidRPr="002664B4">
        <w:rPr>
          <w:rFonts w:ascii="Yu Mincho" w:eastAsia="Yu Mincho" w:hAnsi="Yu Mincho" w:cs="Courier New" w:hint="eastAsia"/>
        </w:rPr>
        <w:t>的資料，這個技術我參考了自己曾經做的諾德蘭語字典：</w:t>
      </w:r>
    </w:p>
    <w:p w14:paraId="074C4A00" w14:textId="1A6A1B26" w:rsidR="004C1E59" w:rsidRPr="008E0D3E" w:rsidRDefault="004C1E59" w:rsidP="00003BD7">
      <w:pPr>
        <w:pStyle w:val="afffa"/>
        <w:ind w:left="360"/>
        <w:rPr>
          <w:rFonts w:ascii="Yu Mincho" w:eastAsiaTheme="minorEastAsia" w:hAnsi="Yu Mincho" w:cs="Courier New"/>
        </w:rPr>
      </w:pPr>
      <w:r>
        <w:rPr>
          <w:noProof/>
        </w:rPr>
        <w:drawing>
          <wp:inline distT="0" distB="0" distL="0" distR="0" wp14:anchorId="73A05373" wp14:editId="0185477C">
            <wp:extent cx="5731510" cy="3223895"/>
            <wp:effectExtent l="0" t="0" r="2540" b="0"/>
            <wp:docPr id="47280606" name="圖片 1" descr="一張含有 文字, 螢幕擷取畫面, 數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80606" name="圖片 1" descr="一張含有 文字, 螢幕擷取畫面, 數字, 軟體 的圖片&#10;&#10;自動產生的描述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1447E" w14:textId="678AE3BA" w:rsidR="008258F2" w:rsidRPr="00DB6C08" w:rsidRDefault="008258F2" w:rsidP="008258F2">
      <w:pPr>
        <w:rPr>
          <w:rFonts w:ascii="Yu Mincho" w:eastAsia="Yu Mincho" w:hAnsi="Yu Mincho"/>
        </w:rPr>
      </w:pPr>
      <w:r w:rsidRPr="00DB6C08">
        <w:rPr>
          <w:rFonts w:ascii="Yu Mincho" w:eastAsia="Yu Mincho" w:hAnsi="Yu Mincho"/>
        </w:rPr>
        <w:br w:type="page"/>
      </w:r>
    </w:p>
    <w:p w14:paraId="031F02F7" w14:textId="7E3A2613" w:rsidR="00D17832" w:rsidRPr="00C86143" w:rsidRDefault="00D17832" w:rsidP="00D17832">
      <w:pPr>
        <w:pStyle w:val="1"/>
        <w:jc w:val="center"/>
        <w:rPr>
          <w:rFonts w:ascii="Yu Mincho" w:eastAsia="Yu Mincho" w:hAnsi="Yu Mincho"/>
          <w:color w:val="000000" w:themeColor="text1"/>
          <w:sz w:val="36"/>
          <w:szCs w:val="36"/>
        </w:rPr>
      </w:pPr>
      <w:bookmarkStart w:id="3" w:name="_Toc174021883"/>
      <w:r w:rsidRPr="00C86143">
        <w:rPr>
          <w:rFonts w:ascii="Yu Mincho" w:eastAsia="Yu Mincho" w:hAnsi="Yu Mincho" w:hint="eastAsia"/>
          <w:color w:val="000000" w:themeColor="text1"/>
          <w:sz w:val="36"/>
          <w:szCs w:val="36"/>
        </w:rPr>
        <w:lastRenderedPageBreak/>
        <w:t>測試與評估</w:t>
      </w:r>
      <w:bookmarkEnd w:id="3"/>
    </w:p>
    <w:p w14:paraId="390A48E3" w14:textId="5A9B0F12" w:rsidR="006D44CC" w:rsidRPr="006D44CC" w:rsidRDefault="00D17832" w:rsidP="006D44CC">
      <w:pPr>
        <w:pStyle w:val="21"/>
        <w:rPr>
          <w:rFonts w:ascii="Yu Mincho" w:eastAsiaTheme="minorEastAsia" w:hAnsi="Yu Mincho"/>
          <w:color w:val="000000" w:themeColor="text1"/>
          <w:sz w:val="28"/>
          <w:szCs w:val="28"/>
        </w:rPr>
      </w:pPr>
      <w:bookmarkStart w:id="4" w:name="_Toc174021884"/>
      <w:r w:rsidRPr="00C86143">
        <w:rPr>
          <w:rFonts w:ascii="Yu Mincho" w:eastAsia="Yu Mincho" w:hAnsi="Yu Mincho" w:hint="eastAsia"/>
          <w:color w:val="000000" w:themeColor="text1"/>
          <w:sz w:val="28"/>
          <w:szCs w:val="28"/>
        </w:rPr>
        <w:t>網站測試</w:t>
      </w:r>
      <w:bookmarkEnd w:id="4"/>
    </w:p>
    <w:p w14:paraId="1D52A146" w14:textId="0ED9C341" w:rsidR="00485C57" w:rsidRPr="00F731C4" w:rsidRDefault="000B74D7" w:rsidP="00485C57">
      <w:pPr>
        <w:rPr>
          <w:rFonts w:ascii="Yu Mincho" w:eastAsiaTheme="minorEastAsia" w:hAnsi="Yu Mincho"/>
        </w:rPr>
      </w:pPr>
      <w:r w:rsidRPr="00A95270">
        <w:rPr>
          <w:rFonts w:ascii="Yu Mincho" w:eastAsia="Yu Mincho" w:hAnsi="Yu Mincho" w:hint="eastAsia"/>
        </w:rPr>
        <w:t>在測試網站的階段，我嘗試輸入不同的數據，包括有效和無效的。舉個例子，家長</w:t>
      </w:r>
      <w:r w:rsidR="009A6E9E" w:rsidRPr="002664B4">
        <w:rPr>
          <w:rFonts w:ascii="Hanazono Mincho A Regular" w:eastAsia="Hanazono Mincho A Regular" w:hAnsi="Hanazono Mincho A Regular" w:cs="新細明體" w:hint="eastAsia"/>
        </w:rPr>
        <w:t>查</w:t>
      </w:r>
      <w:r w:rsidR="009A6E9E" w:rsidRPr="00A95270">
        <w:rPr>
          <w:rFonts w:ascii="Yu Mincho" w:eastAsia="Yu Mincho" w:hAnsi="Yu Mincho" w:cs="Yu Mincho" w:hint="eastAsia"/>
        </w:rPr>
        <w:t>詢</w:t>
      </w:r>
      <w:r w:rsidR="009A6E9E" w:rsidRPr="00A95270">
        <w:rPr>
          <w:rFonts w:ascii="Yu Mincho" w:eastAsia="Yu Mincho" w:hAnsi="Yu Mincho" w:hint="eastAsia"/>
        </w:rPr>
        <w:t>學生資料的部分，我以已經存在的資料進行測試，</w:t>
      </w:r>
      <w:r w:rsidR="009A6E9E" w:rsidRPr="004D788F">
        <w:rPr>
          <w:rFonts w:ascii="Yu Mincho" w:eastAsia="Yu Mincho" w:hAnsi="Yu Mincho" w:hint="eastAsia"/>
        </w:rPr>
        <w:t>確保了運作正常（資料正常顯示）。隨後再以不存在的資料測試，確保網站能正確顯示我要的訊息。</w:t>
      </w:r>
      <w:r w:rsidR="00026C42" w:rsidRPr="004D788F">
        <w:rPr>
          <w:rFonts w:ascii="Yu Mincho" w:eastAsia="Yu Mincho" w:hAnsi="Yu Mincho" w:hint="eastAsia"/>
        </w:rPr>
        <w:t>在登入頁面，我亦嘗試了輸入錯誤的密碼，</w:t>
      </w:r>
      <w:r w:rsidR="00026C42" w:rsidRPr="00F731C4">
        <w:rPr>
          <w:rFonts w:ascii="Yu Mincho" w:eastAsia="Yu Mincho" w:hAnsi="Yu Mincho" w:hint="eastAsia"/>
        </w:rPr>
        <w:t>確保</w:t>
      </w:r>
      <w:r w:rsidR="004D788F" w:rsidRPr="00F731C4">
        <w:rPr>
          <w:rFonts w:ascii="Yu Mincho" w:eastAsia="Yu Mincho" w:hAnsi="Yu Mincho" w:hint="eastAsia"/>
        </w:rPr>
        <w:t>程式運作正常。以上的一切都在我編寫網站的同時進行，</w:t>
      </w:r>
      <w:r w:rsidR="00F731C4" w:rsidRPr="00F731C4">
        <w:rPr>
          <w:rFonts w:ascii="Yu Mincho" w:eastAsia="Yu Mincho" w:hAnsi="Yu Mincho" w:hint="eastAsia"/>
        </w:rPr>
        <w:t xml:space="preserve">整個過程大約耗時一個月半。 </w:t>
      </w:r>
    </w:p>
    <w:p w14:paraId="43CC792D" w14:textId="38CB2434" w:rsidR="008258F2" w:rsidRPr="00C86143" w:rsidRDefault="00D17832" w:rsidP="00485C57">
      <w:pPr>
        <w:pStyle w:val="21"/>
        <w:rPr>
          <w:rFonts w:ascii="Yu Mincho" w:eastAsia="Yu Mincho" w:hAnsi="Yu Mincho"/>
          <w:color w:val="000000" w:themeColor="text1"/>
          <w:sz w:val="28"/>
          <w:szCs w:val="28"/>
        </w:rPr>
      </w:pPr>
      <w:bookmarkStart w:id="5" w:name="_Toc174021885"/>
      <w:r w:rsidRPr="00C86143">
        <w:rPr>
          <w:rFonts w:ascii="Yu Mincho" w:eastAsia="Yu Mincho" w:hAnsi="Yu Mincho" w:hint="eastAsia"/>
          <w:color w:val="000000" w:themeColor="text1"/>
          <w:sz w:val="28"/>
          <w:szCs w:val="28"/>
        </w:rPr>
        <w:t>網站評估</w:t>
      </w:r>
      <w:bookmarkEnd w:id="5"/>
    </w:p>
    <w:p w14:paraId="6D47C44C" w14:textId="5C5E5F1D" w:rsidR="00485C57" w:rsidRPr="00D758A7" w:rsidRDefault="001E06E5" w:rsidP="00485C57">
      <w:pPr>
        <w:rPr>
          <w:rFonts w:ascii="Yu Mincho" w:eastAsia="Yu Mincho" w:hAnsi="Yu Mincho"/>
        </w:rPr>
      </w:pPr>
      <w:r w:rsidRPr="00D758A7">
        <w:rPr>
          <w:rFonts w:ascii="Yu Mincho" w:eastAsia="Yu Mincho" w:hAnsi="Yu Mincho" w:hint="eastAsia"/>
        </w:rPr>
        <w:t>這次網站設計，我認爲在使用者界面的設計上處理得比較好，</w:t>
      </w:r>
      <w:r w:rsidR="00D758A7" w:rsidRPr="00D758A7">
        <w:rPr>
          <w:rFonts w:ascii="Yu Mincho" w:eastAsia="Yu Mincho" w:hAnsi="Yu Mincho" w:hint="eastAsia"/>
        </w:rPr>
        <w:t>橙黃色的背景加上</w:t>
      </w:r>
      <w:r w:rsidR="00D758A7" w:rsidRPr="00D758A7">
        <w:rPr>
          <w:rFonts w:ascii="Yu Mincho" w:eastAsia="Yu Mincho" w:hAnsi="Yu Mincho" w:cs="Yu Mincho" w:hint="eastAsia"/>
        </w:rPr>
        <w:t>無襯線字型，</w:t>
      </w:r>
      <w:r w:rsidR="00D758A7" w:rsidRPr="00D758A7">
        <w:rPr>
          <w:rFonts w:ascii="Yu Mincho" w:eastAsia="Yu Mincho" w:hAnsi="Yu Mincho" w:hint="eastAsia"/>
        </w:rPr>
        <w:t>比起純白背景和原本的小字更護眼，一定程度上應該能減少對使用者造成眼部疲勞，更重要的是更加美觀。另外，響應式設計也是我相信令這個網站更靈活的原因，因爲有了RWD，網站得以在不同大小的熒幕上以適合的樣貌展示出來。無論是在電腦，還是在手機，使用者都得以用最舒服的字體大小觀看網頁。</w:t>
      </w:r>
    </w:p>
    <w:p w14:paraId="1DF6F502" w14:textId="1B0007DA" w:rsidR="00D758A7" w:rsidRDefault="00D758A7" w:rsidP="00485C57">
      <w:pPr>
        <w:rPr>
          <w:rFonts w:ascii="Yu Mincho" w:eastAsiaTheme="minorEastAsia" w:hAnsi="Yu Mincho"/>
        </w:rPr>
      </w:pPr>
      <w:r w:rsidRPr="00C210FF">
        <w:rPr>
          <w:rFonts w:ascii="Yu Mincho" w:eastAsia="Yu Mincho" w:hAnsi="Yu Mincho" w:hint="eastAsia"/>
        </w:rPr>
        <w:t>當然，我不認爲GUI設計是這網站的唯一優點，</w:t>
      </w:r>
      <w:r w:rsidR="003656D7" w:rsidRPr="00C210FF">
        <w:rPr>
          <w:rFonts w:ascii="Yu Mincho" w:eastAsia="Yu Mincho" w:hAnsi="Yu Mincho" w:hint="eastAsia"/>
        </w:rPr>
        <w:t>我相信自己已經盡量把網站設計得容易使用，且有充足的指引。</w:t>
      </w:r>
      <w:r w:rsidR="00C210FF" w:rsidRPr="00C210FF">
        <w:rPr>
          <w:rFonts w:ascii="Yu Mincho" w:eastAsia="Yu Mincho" w:hAnsi="Yu Mincho" w:hint="eastAsia"/>
        </w:rPr>
        <w:t>相信「易於使用」是每個網頁設計師都希望追求的，簡化的界面、易於閲讀的文字都是達成這個理念所需要的。</w:t>
      </w:r>
    </w:p>
    <w:p w14:paraId="4F7DF028" w14:textId="77777777" w:rsidR="0038630C" w:rsidRDefault="0038630C" w:rsidP="00485C57">
      <w:pPr>
        <w:rPr>
          <w:rFonts w:ascii="Yu Mincho" w:eastAsiaTheme="minorEastAsia" w:hAnsi="Yu Mincho"/>
        </w:rPr>
      </w:pPr>
      <w:r>
        <w:rPr>
          <w:rFonts w:ascii="Yu Mincho" w:eastAsiaTheme="minorEastAsia" w:hAnsi="Yu Mincho" w:hint="eastAsia"/>
        </w:rPr>
        <w:t>當然，目前中五階段，這個網站的原型還是有一些處理不當的地方存在的，比如上面提到的「</w:t>
      </w:r>
      <w:r w:rsidRPr="00375E3C">
        <w:rPr>
          <w:rFonts w:ascii="Yu Mincho" w:eastAsia="Yu Mincho" w:hAnsi="Yu Mincho" w:cs="Courier New" w:hint="eastAsia"/>
        </w:rPr>
        <w:t>沒有任何手段檢</w:t>
      </w:r>
      <w:r w:rsidRPr="00883E5F">
        <w:rPr>
          <w:rFonts w:ascii="Hanazono Mincho A Regular" w:eastAsia="Hanazono Mincho A Regular" w:hAnsi="Hanazono Mincho A Regular" w:cs="新細明體" w:hint="eastAsia"/>
        </w:rPr>
        <w:t>查</w:t>
      </w:r>
      <w:r w:rsidRPr="00375E3C">
        <w:rPr>
          <w:rFonts w:ascii="Yu Mincho" w:eastAsia="Yu Mincho" w:hAnsi="Yu Mincho" w:cs="Courier New" w:hint="eastAsia"/>
        </w:rPr>
        <w:t>輸入的班別是否有效（比如9AAAAA就是一個無效的班）</w:t>
      </w:r>
      <w:r>
        <w:rPr>
          <w:rFonts w:ascii="Yu Mincho" w:eastAsiaTheme="minorEastAsia" w:hAnsi="Yu Mincho" w:hint="eastAsia"/>
        </w:rPr>
        <w:t>」，我們當然有千萬種辦法去解決這個問題，但讓我們先就此打住。</w:t>
      </w:r>
    </w:p>
    <w:p w14:paraId="56FB562F" w14:textId="58124819" w:rsidR="00236458" w:rsidRPr="00DA07CE" w:rsidRDefault="0038630C" w:rsidP="00485C57">
      <w:pPr>
        <w:rPr>
          <w:rFonts w:ascii="Yu Mincho" w:eastAsia="Yu Mincho" w:hAnsi="Yu Mincho"/>
        </w:rPr>
      </w:pPr>
      <w:r w:rsidRPr="00DA07CE">
        <w:rPr>
          <w:rFonts w:ascii="Yu Mincho" w:eastAsia="Yu Mincho" w:hAnsi="Yu Mincho" w:hint="eastAsia"/>
        </w:rPr>
        <w:t>另外，在GUI設計方面，我其實有想過要做得更豐富，比如加入動畫？但礙於我目前的技術，我無法</w:t>
      </w:r>
      <w:r w:rsidR="00236458" w:rsidRPr="00DA07CE">
        <w:rPr>
          <w:rFonts w:ascii="Yu Mincho" w:eastAsia="Yu Mincho" w:hAnsi="Yu Mincho" w:hint="eastAsia"/>
        </w:rPr>
        <w:t>做得更好。我相信我網站的設計有很大的改善空間，</w:t>
      </w:r>
      <w:r w:rsidR="00081C37" w:rsidRPr="00DA07CE">
        <w:rPr>
          <w:rFonts w:ascii="Yu Mincho" w:eastAsia="Yu Mincho" w:hAnsi="Yu Mincho" w:hint="eastAsia"/>
        </w:rPr>
        <w:t>比如以下是我一位朋友的作品：</w:t>
      </w:r>
    </w:p>
    <w:p w14:paraId="2A66DEE5" w14:textId="41CFABB7" w:rsidR="00C210FF" w:rsidRDefault="00236458" w:rsidP="00485C57">
      <w:pPr>
        <w:rPr>
          <w:rFonts w:ascii="Yu Mincho" w:eastAsiaTheme="minorEastAsia" w:hAnsi="Yu Mincho"/>
        </w:rPr>
      </w:pPr>
      <w:r>
        <w:rPr>
          <w:noProof/>
        </w:rPr>
        <w:drawing>
          <wp:inline distT="0" distB="0" distL="0" distR="0" wp14:anchorId="51CA1591" wp14:editId="1C934837">
            <wp:extent cx="5731510" cy="3181350"/>
            <wp:effectExtent l="0" t="0" r="2540" b="0"/>
            <wp:docPr id="1900961551" name="圖片 2" descr="一張含有 文字, 螢幕擷取畫面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961551" name="圖片 2" descr="一張含有 文字, 螢幕擷取畫面, 設計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2E72F" w14:textId="77777777" w:rsidR="00557E9D" w:rsidRPr="00C210FF" w:rsidRDefault="00557E9D" w:rsidP="00485C57">
      <w:pPr>
        <w:rPr>
          <w:rFonts w:ascii="Yu Mincho" w:eastAsiaTheme="minorEastAsia" w:hAnsi="Yu Mincho"/>
        </w:rPr>
      </w:pPr>
    </w:p>
    <w:p w14:paraId="30133597" w14:textId="5637B84B" w:rsidR="008258F2" w:rsidRPr="00C86143" w:rsidRDefault="00D17832" w:rsidP="00485C57">
      <w:pPr>
        <w:pStyle w:val="21"/>
        <w:rPr>
          <w:rFonts w:ascii="Yu Mincho" w:eastAsia="Yu Mincho" w:hAnsi="Yu Mincho"/>
          <w:color w:val="000000" w:themeColor="text1"/>
          <w:sz w:val="28"/>
          <w:szCs w:val="28"/>
        </w:rPr>
      </w:pPr>
      <w:bookmarkStart w:id="6" w:name="_Toc174021886"/>
      <w:r w:rsidRPr="00C86143">
        <w:rPr>
          <w:rFonts w:ascii="Yu Mincho" w:eastAsia="Yu Mincho" w:hAnsi="Yu Mincho" w:hint="eastAsia"/>
          <w:color w:val="000000" w:themeColor="text1"/>
          <w:sz w:val="28"/>
          <w:szCs w:val="28"/>
        </w:rPr>
        <w:lastRenderedPageBreak/>
        <w:t>製作感想</w:t>
      </w:r>
      <w:bookmarkEnd w:id="6"/>
    </w:p>
    <w:p w14:paraId="2B88839E" w14:textId="65779074" w:rsidR="00224136" w:rsidRDefault="00557E9D" w:rsidP="00224136">
      <w:pPr>
        <w:rPr>
          <w:rFonts w:ascii="Yu Mincho" w:eastAsiaTheme="minorEastAsia" w:hAnsi="Yu Mincho"/>
          <w:i/>
          <w:iCs/>
        </w:rPr>
      </w:pPr>
      <w:r w:rsidRPr="00036D94">
        <w:rPr>
          <w:rFonts w:ascii="Yu Mincho" w:eastAsia="Yu Mincho" w:hAnsi="Yu Mincho" w:hint="eastAsia"/>
        </w:rPr>
        <w:t>其實這次要從零搓出一個真正提供服務的網站出來，對我來說是第一次，也是非常具有挑戰性的。要從零想出怎麽製作一個「Working」的網站，讓我煩惱了好一段時間。到開始製作了，我不斷上網</w:t>
      </w:r>
      <w:r w:rsidRPr="00036D94">
        <w:rPr>
          <w:rFonts w:ascii="Hanazono Mincho A Regular" w:eastAsia="Hanazono Mincho A Regular" w:hAnsi="Hanazono Mincho A Regular" w:cs="新細明體" w:hint="eastAsia"/>
        </w:rPr>
        <w:t>查</w:t>
      </w:r>
      <w:r w:rsidRPr="00036D94">
        <w:rPr>
          <w:rFonts w:ascii="Yu Mincho" w:eastAsia="Yu Mincho" w:hAnsi="Yu Mincho" w:hint="eastAsia"/>
        </w:rPr>
        <w:t>資料，六月底到七月頭這段期間，</w:t>
      </w:r>
      <w:r w:rsidR="00036D94" w:rsidRPr="00036D94">
        <w:rPr>
          <w:rFonts w:ascii="Yu Mincho" w:eastAsia="Yu Mincho" w:hAnsi="Yu Mincho" w:hint="eastAsia"/>
        </w:rPr>
        <w:t>我造訪最多的網站就是W3Schools和Stack Overflow。</w:t>
      </w:r>
      <w:r w:rsidR="00036D94" w:rsidRPr="00036D94">
        <w:rPr>
          <w:rFonts w:ascii="Yu Mincho" w:eastAsia="Yu Mincho" w:hAnsi="Yu Mincho"/>
        </w:rPr>
        <w:br/>
      </w:r>
      <w:r w:rsidR="00036D94" w:rsidRPr="0037134C">
        <w:rPr>
          <w:rFonts w:ascii="Yu Mincho" w:eastAsia="Yu Mincho" w:hAnsi="Yu Mincho" w:hint="eastAsia"/>
          <w:color w:val="000000" w:themeColor="text1"/>
        </w:rPr>
        <w:t>[廣告]</w:t>
      </w:r>
      <w:r w:rsidR="00036D94" w:rsidRPr="0037134C">
        <w:rPr>
          <w:rFonts w:ascii="Yu Mincho" w:eastAsia="Yu Mincho" w:hAnsi="Yu Mincho"/>
          <w:color w:val="000000" w:themeColor="text1"/>
        </w:rPr>
        <w:br/>
      </w:r>
      <w:r w:rsidR="0037134C" w:rsidRPr="0037134C">
        <w:rPr>
          <w:rFonts w:ascii="Yu Mincho" w:eastAsia="Yu Mincho" w:hAnsi="Yu Mincho" w:hint="eastAsia"/>
          <w:color w:val="000000" w:themeColor="text1"/>
        </w:rPr>
        <w:t>當我在苦惱怎麽編寫出一個高質素的網站時，我不斷地上網尋找資料，直到我看到一篇城市大學的宣傳文。我</w:t>
      </w:r>
      <w:r w:rsidR="0037134C" w:rsidRPr="0037134C">
        <w:rPr>
          <w:rFonts w:ascii="Hanazono Mincho A Regular" w:eastAsia="Hanazono Mincho A Regular" w:hAnsi="Hanazono Mincho A Regular" w:cs="新細明體" w:hint="eastAsia"/>
          <w:color w:val="000000" w:themeColor="text1"/>
        </w:rPr>
        <w:t>愣</w:t>
      </w:r>
      <w:r w:rsidR="0037134C" w:rsidRPr="0037134C">
        <w:rPr>
          <w:rFonts w:ascii="Yu Mincho" w:eastAsia="Yu Mincho" w:hAnsi="Yu Mincho" w:cs="Yu Mincho" w:hint="eastAsia"/>
          <w:color w:val="000000" w:themeColor="text1"/>
        </w:rPr>
        <w:t>了，這才想起來。城市大學是一所歷史悠久、學科齊全、學術實力雄厚、辦學特色鮮明，在國際上具有重要影響力與競爭力的綜合性大學，在多個學術領域具有非常前瞻的科技實力，擁有世界一流的實驗室與師資力量，各種排名均位於全球前列。歡迎大家報考城市大學。</w:t>
      </w:r>
      <w:r w:rsidR="00036D94" w:rsidRPr="0037134C">
        <w:rPr>
          <w:rFonts w:ascii="Yu Mincho" w:eastAsia="Yu Mincho" w:hAnsi="Yu Mincho"/>
          <w:color w:val="000000" w:themeColor="text1"/>
        </w:rPr>
        <w:br/>
      </w:r>
      <w:r w:rsidR="00036D94" w:rsidRPr="0037134C">
        <w:rPr>
          <w:rFonts w:ascii="Yu Mincho" w:eastAsia="Yu Mincho" w:hAnsi="Yu Mincho" w:hint="eastAsia"/>
          <w:color w:val="000000" w:themeColor="text1"/>
        </w:rPr>
        <w:t>[/廣告]</w:t>
      </w:r>
    </w:p>
    <w:p w14:paraId="0563D07E" w14:textId="33068CE7" w:rsidR="00036D94" w:rsidRDefault="0037134C" w:rsidP="00224136">
      <w:pPr>
        <w:rPr>
          <w:rFonts w:ascii="Yu Mincho" w:eastAsiaTheme="minorEastAsia" w:hAnsi="Yu Mincho"/>
        </w:rPr>
      </w:pPr>
      <w:r w:rsidRPr="003030E5">
        <w:rPr>
          <w:rFonts w:ascii="Yu Mincho" w:eastAsia="Yu Mincho" w:hAnsi="Yu Mincho" w:hint="eastAsia"/>
        </w:rPr>
        <w:t>好了，胡鬧就到此結束，在設計網站GUI的時候，我請教了自己認識的一個朋友，得到了W3Schools的CSS模板（雖然他說我的設計沒有我自己想象中的好看...）。</w:t>
      </w:r>
      <w:r w:rsidR="00106C1F" w:rsidRPr="003030E5">
        <w:rPr>
          <w:rFonts w:ascii="Yu Mincho" w:eastAsia="Yu Mincho" w:hAnsi="Yu Mincho" w:hint="eastAsia"/>
        </w:rPr>
        <w:t>在我編寫這個網站的時候，有兩位同學</w:t>
      </w:r>
      <w:r w:rsidR="00106C1F" w:rsidRPr="00C36E1E">
        <w:rPr>
          <w:rFonts w:ascii="Yu Mincho" w:eastAsia="Yu Mincho" w:hAnsi="Yu Mincho" w:hint="eastAsia"/>
        </w:rPr>
        <w:t>主</w:t>
      </w:r>
      <w:r w:rsidR="00106C1F" w:rsidRPr="003030E5">
        <w:rPr>
          <w:rFonts w:ascii="Yu Mincho" w:eastAsia="Yu Mincho" w:hAnsi="Yu Mincho" w:hint="eastAsia"/>
        </w:rPr>
        <w:t>動找上了我，想要我幫她們解決她們網站的問題。我不得不承認，在幫助她們解決問題的同時，我自己也學到了不少，甚至可以把當時解決問題所使用的代碼套用到自己的網站裏面。</w:t>
      </w:r>
    </w:p>
    <w:p w14:paraId="5CA58EC6" w14:textId="10503498" w:rsidR="009C48E5" w:rsidRDefault="003030E5" w:rsidP="00224136">
      <w:pPr>
        <w:rPr>
          <w:rFonts w:ascii="Yu Mincho" w:eastAsiaTheme="minorEastAsia" w:hAnsi="Yu Mincho"/>
        </w:rPr>
      </w:pPr>
      <w:r w:rsidRPr="009C48E5">
        <w:rPr>
          <w:rFonts w:ascii="Yu Mincho" w:eastAsia="Yu Mincho" w:hAnsi="Yu Mincho" w:hint="eastAsia"/>
        </w:rPr>
        <w:t>解決了GUI設計的困難之後，</w:t>
      </w:r>
      <w:r w:rsidRPr="009C48E5">
        <w:rPr>
          <w:rFonts w:ascii="Yu Mincho" w:eastAsia="Yu Mincho" w:hAnsi="Yu Mincho" w:hint="eastAsia"/>
          <w:shd w:val="pct15" w:color="auto" w:fill="FFFFFF"/>
        </w:rPr>
        <w:t>index.html</w:t>
      </w:r>
      <w:r w:rsidRPr="009C48E5">
        <w:rPr>
          <w:rFonts w:ascii="Yu Mincho" w:eastAsia="Yu Mincho" w:hAnsi="Yu Mincho" w:hint="eastAsia"/>
        </w:rPr>
        <w:t>的内容也完成了，我就開始處理</w:t>
      </w:r>
      <w:proofErr w:type="spellStart"/>
      <w:r w:rsidRPr="009C48E5">
        <w:rPr>
          <w:rFonts w:ascii="Yu Mincho" w:eastAsia="Yu Mincho" w:hAnsi="Yu Mincho" w:hint="eastAsia"/>
          <w:shd w:val="pct15" w:color="auto" w:fill="FFFFFF"/>
        </w:rPr>
        <w:t>parent.php</w:t>
      </w:r>
      <w:proofErr w:type="spellEnd"/>
      <w:r w:rsidRPr="009C48E5">
        <w:rPr>
          <w:rFonts w:ascii="Yu Mincho" w:eastAsia="Yu Mincho" w:hAnsi="Yu Mincho" w:hint="eastAsia"/>
        </w:rPr>
        <w:t>的内容。看著</w:t>
      </w:r>
      <w:r w:rsidR="00581EE8" w:rsidRPr="009C48E5">
        <w:rPr>
          <w:rFonts w:ascii="Yu Mincho" w:eastAsia="Yu Mincho" w:hAnsi="Yu Mincho" w:hint="eastAsia"/>
        </w:rPr>
        <w:t>網頁樣板，我的大腦當場就當機了兩秒鐘——我看不明白整個網頁是怎麽運行的。這裏不深究我是怎麽樣的看不懂，總之，我當即就決定</w:t>
      </w:r>
      <w:r w:rsidR="009C48E5" w:rsidRPr="009C48E5">
        <w:rPr>
          <w:rFonts w:ascii="Yu Mincho" w:eastAsia="Yu Mincho" w:hAnsi="Yu Mincho" w:hint="eastAsia"/>
        </w:rPr>
        <w:t>以自己認爲「易於使用」的方式設計這個網站。所以，家長的界面有兩個主要功能：以班別及學號</w:t>
      </w:r>
      <w:r w:rsidR="009C48E5" w:rsidRPr="009C48E5">
        <w:rPr>
          <w:rFonts w:ascii="Hanazono Mincho A Regular" w:eastAsia="Hanazono Mincho A Regular" w:hAnsi="Hanazono Mincho A Regular" w:cs="新細明體" w:hint="eastAsia"/>
        </w:rPr>
        <w:t>查</w:t>
      </w:r>
      <w:r w:rsidR="009C48E5" w:rsidRPr="009C48E5">
        <w:rPr>
          <w:rFonts w:ascii="Yu Mincho" w:eastAsia="Yu Mincho" w:hAnsi="Yu Mincho" w:cs="Yu Mincho" w:hint="eastAsia"/>
        </w:rPr>
        <w:t>詢</w:t>
      </w:r>
      <w:r w:rsidR="009C48E5" w:rsidRPr="009C48E5">
        <w:rPr>
          <w:rFonts w:ascii="Yu Mincho" w:eastAsia="Yu Mincho" w:hAnsi="Yu Mincho" w:hint="eastAsia"/>
        </w:rPr>
        <w:t>資料，以及自行加入資料。</w:t>
      </w:r>
    </w:p>
    <w:p w14:paraId="6E4129A1" w14:textId="2F92C108" w:rsidR="009663E2" w:rsidRDefault="009663E2" w:rsidP="00224136">
      <w:pPr>
        <w:rPr>
          <w:rFonts w:ascii="Yu Mincho" w:eastAsiaTheme="minorEastAsia" w:hAnsi="Yu Mincho"/>
        </w:rPr>
      </w:pPr>
      <w:r w:rsidRPr="000D48DB">
        <w:rPr>
          <w:rFonts w:ascii="Yu Mincho" w:eastAsia="Yu Mincho" w:hAnsi="Yu Mincho" w:hint="eastAsia"/>
        </w:rPr>
        <w:t>這裏說一個題外話，就是我們可以發現學生的資料除了身高體重和名字之外，還有一個叫「種族」的東西。這個算是我放在網站裏面的衆多「彩蛋」之一，說白了就是無聊塞進去玩的。我後來亦在家長界面</w:t>
      </w:r>
      <w:r w:rsidR="000D48DB" w:rsidRPr="000D48DB">
        <w:rPr>
          <w:rFonts w:ascii="Yu Mincho" w:eastAsia="Yu Mincho" w:hAnsi="Yu Mincho" w:hint="eastAsia"/>
        </w:rPr>
        <w:t>加上了「不同種族的BMI標準對照表」來完善這個彩蛋。</w:t>
      </w:r>
    </w:p>
    <w:p w14:paraId="34277410" w14:textId="0CE1E0A5" w:rsidR="000D48DB" w:rsidRDefault="00C17138" w:rsidP="00224136">
      <w:pPr>
        <w:rPr>
          <w:rFonts w:ascii="Yu Mincho" w:eastAsiaTheme="minorEastAsia" w:hAnsi="Yu Mincho"/>
        </w:rPr>
      </w:pPr>
      <w:r w:rsidRPr="00440DD8">
        <w:rPr>
          <w:rFonts w:ascii="Yu Mincho" w:eastAsia="Yu Mincho" w:hAnsi="Yu Mincho" w:hint="eastAsia"/>
        </w:rPr>
        <w:t>鑒於我</w:t>
      </w:r>
      <w:r w:rsidR="007A402E" w:rsidRPr="00440DD8">
        <w:rPr>
          <w:rFonts w:ascii="Yu Mincho" w:eastAsia="Yu Mincho" w:hAnsi="Yu Mincho" w:hint="eastAsia"/>
        </w:rPr>
        <w:t>對於課程的理解以及還算強的觀察力，</w:t>
      </w:r>
      <w:r w:rsidR="009837CB" w:rsidRPr="00440DD8">
        <w:rPr>
          <w:rFonts w:ascii="Yu Mincho" w:eastAsia="Yu Mincho" w:hAnsi="Yu Mincho" w:hint="eastAsia"/>
        </w:rPr>
        <w:t>目前爲止並沒有什麽很困難的位置。</w:t>
      </w:r>
      <w:r w:rsidR="00440DD8" w:rsidRPr="00440DD8">
        <w:rPr>
          <w:rFonts w:ascii="Yu Mincho" w:eastAsia="Yu Mincho" w:hAnsi="Yu Mincho" w:hint="eastAsia"/>
        </w:rPr>
        <w:t>就算有什麽一時解決不出來的問題，我只要回去參考自己以往寫過的網站，然後把代碼改一下就可以套用在這裏，所以整個過程其實沒有什麽很困難的地方。不過說到這裏，我初時也沒想到自己隨便寫的網站居然能拯救這份SBA，這說明了我曾經無聊寫的東西並不是白費的。</w:t>
      </w:r>
    </w:p>
    <w:p w14:paraId="065DD324" w14:textId="5879D0B6" w:rsidR="00440DD8" w:rsidRDefault="00440DD8" w:rsidP="00224136">
      <w:pPr>
        <w:rPr>
          <w:rFonts w:ascii="Yu Mincho" w:eastAsiaTheme="minorEastAsia" w:hAnsi="Yu Mincho"/>
        </w:rPr>
      </w:pPr>
      <w:r w:rsidRPr="00440DD8">
        <w:rPr>
          <w:rFonts w:ascii="Yu Mincho" w:eastAsia="Yu Mincho" w:hAnsi="Yu Mincho" w:hint="eastAsia"/>
        </w:rPr>
        <w:t>其實，在我寫完整個網站之後，我有把網站給那位大學朋友看，隨後就是大約三個小時的Discord語音通話。他在通話中給了我很多建議，比如我的配色(Color Scheme)不應該完全使用同一個顔色，會造成閲讀疲勞。另外，他也順便教了我一些關於安全性方面的知識，比如我不應該直接把用戶輸入的密碼放進資料庫裏面（雖然是SBA要求），而應該動用一種叫</w:t>
      </w:r>
      <w:proofErr w:type="spellStart"/>
      <w:r w:rsidRPr="00440DD8">
        <w:rPr>
          <w:rFonts w:ascii="Yu Mincho" w:eastAsia="Yu Mincho" w:hAnsi="Yu Mincho" w:hint="eastAsia"/>
        </w:rPr>
        <w:t>password_hash</w:t>
      </w:r>
      <w:proofErr w:type="spellEnd"/>
      <w:r w:rsidRPr="00440DD8">
        <w:rPr>
          <w:rFonts w:ascii="Yu Mincho" w:eastAsia="Yu Mincho" w:hAnsi="Yu Mincho" w:hint="eastAsia"/>
        </w:rPr>
        <w:t>的技術，把經那個技術處理過的代碼放入資料庫，這樣一來，即使黑客得到了那段亂碼（比如</w:t>
      </w:r>
      <w:r w:rsidRPr="00440DD8">
        <w:rPr>
          <w:rFonts w:ascii="Courier New" w:eastAsia="Yu Mincho" w:hAnsi="Courier New" w:cs="Courier New"/>
          <w:shd w:val="pct15" w:color="auto" w:fill="FFFFFF"/>
        </w:rPr>
        <w:t>admin</w:t>
      </w:r>
      <w:r w:rsidRPr="00440DD8">
        <w:rPr>
          <w:rFonts w:ascii="Yu Mincho" w:eastAsia="Yu Mincho" w:hAnsi="Yu Mincho" w:hint="eastAsia"/>
        </w:rPr>
        <w:t>會變成</w:t>
      </w:r>
      <w:r w:rsidRPr="00440DD8">
        <w:rPr>
          <w:rFonts w:ascii="Courier New" w:eastAsia="Yu Mincho" w:hAnsi="Courier New" w:cs="Courier New"/>
          <w:sz w:val="16"/>
          <w:szCs w:val="16"/>
          <w:shd w:val="pct15" w:color="auto" w:fill="FFFFFF"/>
        </w:rPr>
        <w:t>$2y$10$U/R8sfPu1XUYPyNqwkFnqek5TKkEnmFKD7OvwlfnsyzmBm0WBqhnO</w:t>
      </w:r>
      <w:r w:rsidRPr="00440DD8">
        <w:rPr>
          <w:rFonts w:ascii="Yu Mincho" w:eastAsia="Yu Mincho" w:hAnsi="Yu Mincho" w:hint="eastAsia"/>
        </w:rPr>
        <w:t>）也不能輕易解出真正的密碼。雖然這個超過了SBA的要求，但也是因爲我做了這份SBA，才開始去思考這種問題，才學到了我原本不會去想的知識。</w:t>
      </w:r>
    </w:p>
    <w:p w14:paraId="32BAEC8E" w14:textId="77777777" w:rsidR="00D77B62" w:rsidRDefault="00D77B62" w:rsidP="00224136">
      <w:pPr>
        <w:rPr>
          <w:rFonts w:ascii="Yu Mincho" w:eastAsiaTheme="minorEastAsia" w:hAnsi="Yu Mincho"/>
        </w:rPr>
      </w:pPr>
    </w:p>
    <w:p w14:paraId="70E6EA94" w14:textId="2BEE8BC0" w:rsidR="00D77B62" w:rsidRPr="00780C1B" w:rsidRDefault="00D77B62" w:rsidP="00224136">
      <w:pPr>
        <w:rPr>
          <w:rFonts w:ascii="Yu Mincho" w:eastAsia="Yu Mincho" w:hAnsi="Yu Mincho"/>
        </w:rPr>
      </w:pPr>
      <w:r w:rsidRPr="00780C1B">
        <w:rPr>
          <w:rFonts w:ascii="Yu Mincho" w:eastAsia="Yu Mincho" w:hAnsi="Yu Mincho" w:hint="eastAsia"/>
        </w:rPr>
        <w:lastRenderedPageBreak/>
        <w:t>無論如何，這次的SBA除了讓我傷腦筋了一個半月之外，也帶給了我不少的新知識。</w:t>
      </w:r>
      <w:r w:rsidR="00505CB9" w:rsidRPr="00780C1B">
        <w:rPr>
          <w:rFonts w:ascii="Yu Mincho" w:eastAsia="Yu Mincho" w:hAnsi="Yu Mincho" w:hint="eastAsia"/>
        </w:rPr>
        <w:t>而且說實話——還蠻好玩的.......感謝黃Sir您耐心地看到這裏，我會和朋友一起嘗試破解您的網站</w:t>
      </w:r>
      <w:r w:rsidR="0043732C" w:rsidRPr="00780C1B">
        <w:rPr>
          <w:rFonts w:ascii="Yu Mincho" w:eastAsia="Yu Mincho" w:hAnsi="Yu Mincho" w:hint="eastAsia"/>
        </w:rPr>
        <w:t>，請拭目以待。</w:t>
      </w:r>
      <w:r w:rsidR="00780C1B" w:rsidRPr="00780C1B">
        <w:rPr>
          <w:rFonts w:ascii="Yu Mincho" w:eastAsia="Yu Mincho" w:hAnsi="Yu Mincho" w:hint="eastAsia"/>
        </w:rPr>
        <w:t>以下附上是次SBA的網址：</w:t>
      </w:r>
    </w:p>
    <w:p w14:paraId="37A55914" w14:textId="37F9DB91" w:rsidR="00780C1B" w:rsidRDefault="00736242" w:rsidP="00224136">
      <w:pPr>
        <w:rPr>
          <w:rFonts w:ascii="Courier New" w:eastAsiaTheme="minorEastAsia" w:hAnsi="Courier New" w:cs="Courier New"/>
        </w:rPr>
      </w:pPr>
      <w:hyperlink r:id="rId29" w:history="1">
        <w:r w:rsidR="00780C1B" w:rsidRPr="001673F3">
          <w:rPr>
            <w:rStyle w:val="af5"/>
            <w:rFonts w:ascii="Courier New" w:eastAsiaTheme="minorEastAsia" w:hAnsi="Courier New" w:cs="Courier New" w:hint="eastAsia"/>
          </w:rPr>
          <w:t>http://61.239.76.208/SBA</w:t>
        </w:r>
      </w:hyperlink>
    </w:p>
    <w:p w14:paraId="760E60CD" w14:textId="52B2DE07" w:rsidR="00780C1B" w:rsidRDefault="00736242" w:rsidP="00224136">
      <w:pPr>
        <w:rPr>
          <w:rFonts w:ascii="Courier New" w:eastAsiaTheme="minorEastAsia" w:hAnsi="Courier New" w:cs="Courier New"/>
        </w:rPr>
      </w:pPr>
      <w:hyperlink r:id="rId30" w:history="1">
        <w:r w:rsidR="00780C1B" w:rsidRPr="001673F3">
          <w:rPr>
            <w:rStyle w:val="af5"/>
            <w:rFonts w:ascii="Courier New" w:eastAsiaTheme="minorEastAsia" w:hAnsi="Courier New" w:cs="Courier New" w:hint="eastAsia"/>
          </w:rPr>
          <w:t>http://shimyytrov.asuscomm.com/SBA</w:t>
        </w:r>
      </w:hyperlink>
    </w:p>
    <w:p w14:paraId="6BB275E1" w14:textId="77777777" w:rsidR="00780C1B" w:rsidRPr="00780C1B" w:rsidRDefault="00780C1B" w:rsidP="00224136">
      <w:pPr>
        <w:rPr>
          <w:rFonts w:ascii="Courier New" w:eastAsiaTheme="minorEastAsia" w:hAnsi="Courier New" w:cs="Courier New"/>
        </w:rPr>
      </w:pPr>
    </w:p>
    <w:sectPr w:rsidR="00780C1B" w:rsidRPr="00780C1B" w:rsidSect="00530FD6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89D260" w14:textId="77777777" w:rsidR="00633C71" w:rsidRDefault="00633C71" w:rsidP="00A623BB">
      <w:r>
        <w:separator/>
      </w:r>
    </w:p>
  </w:endnote>
  <w:endnote w:type="continuationSeparator" w:id="0">
    <w:p w14:paraId="07799208" w14:textId="77777777" w:rsidR="00633C71" w:rsidRDefault="00633C71" w:rsidP="00A623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anazono Mincho A Regular">
    <w:panose1 w:val="00000400000000000000"/>
    <w:charset w:val="80"/>
    <w:family w:val="modern"/>
    <w:notTrueType/>
    <w:pitch w:val="variable"/>
    <w:sig w:usb0="F00002FF" w:usb1="2BDFFDFB" w:usb2="02000013" w:usb3="00000000" w:csb0="0002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32F2FC" w14:textId="77777777" w:rsidR="00633C71" w:rsidRDefault="00633C71" w:rsidP="00A623BB">
      <w:r>
        <w:separator/>
      </w:r>
    </w:p>
  </w:footnote>
  <w:footnote w:type="continuationSeparator" w:id="0">
    <w:p w14:paraId="49941F62" w14:textId="77777777" w:rsidR="00633C71" w:rsidRDefault="00633C71" w:rsidP="00A623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A16C52B8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25FE0768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086C98A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8266D3C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8A60E904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ADC6686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A1CD9F2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BF2B32A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E9010F4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E85A7760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766178E"/>
    <w:multiLevelType w:val="hybridMultilevel"/>
    <w:tmpl w:val="8848D766"/>
    <w:lvl w:ilvl="0" w:tplc="81181EEC">
      <w:start w:val="1"/>
      <w:numFmt w:val="taiwaneseCountingThousand"/>
      <w:lvlText w:val="%1、"/>
      <w:lvlJc w:val="left"/>
      <w:pPr>
        <w:ind w:left="720" w:hanging="720"/>
      </w:pPr>
      <w:rPr>
        <w:rFonts w:eastAsia="Microsoft JhengHei UI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1F140853"/>
    <w:multiLevelType w:val="hybridMultilevel"/>
    <w:tmpl w:val="E4E00720"/>
    <w:lvl w:ilvl="0" w:tplc="9702C6F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00" w:hanging="480"/>
      </w:pPr>
    </w:lvl>
    <w:lvl w:ilvl="2" w:tplc="0409001B" w:tentative="1">
      <w:start w:val="1"/>
      <w:numFmt w:val="lowerRoman"/>
      <w:lvlText w:val="%3."/>
      <w:lvlJc w:val="right"/>
      <w:pPr>
        <w:ind w:left="1880" w:hanging="480"/>
      </w:pPr>
    </w:lvl>
    <w:lvl w:ilvl="3" w:tplc="0409000F" w:tentative="1">
      <w:start w:val="1"/>
      <w:numFmt w:val="decimal"/>
      <w:lvlText w:val="%4."/>
      <w:lvlJc w:val="left"/>
      <w:pPr>
        <w:ind w:left="2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40" w:hanging="480"/>
      </w:pPr>
    </w:lvl>
    <w:lvl w:ilvl="5" w:tplc="0409001B" w:tentative="1">
      <w:start w:val="1"/>
      <w:numFmt w:val="lowerRoman"/>
      <w:lvlText w:val="%6."/>
      <w:lvlJc w:val="right"/>
      <w:pPr>
        <w:ind w:left="3320" w:hanging="480"/>
      </w:pPr>
    </w:lvl>
    <w:lvl w:ilvl="6" w:tplc="0409000F" w:tentative="1">
      <w:start w:val="1"/>
      <w:numFmt w:val="decimal"/>
      <w:lvlText w:val="%7."/>
      <w:lvlJc w:val="left"/>
      <w:pPr>
        <w:ind w:left="3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80" w:hanging="480"/>
      </w:pPr>
    </w:lvl>
    <w:lvl w:ilvl="8" w:tplc="0409001B" w:tentative="1">
      <w:start w:val="1"/>
      <w:numFmt w:val="lowerRoman"/>
      <w:lvlText w:val="%9."/>
      <w:lvlJc w:val="right"/>
      <w:pPr>
        <w:ind w:left="4760" w:hanging="480"/>
      </w:pPr>
    </w:lvl>
  </w:abstractNum>
  <w:abstractNum w:abstractNumId="16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377E2662"/>
    <w:multiLevelType w:val="hybridMultilevel"/>
    <w:tmpl w:val="8C564308"/>
    <w:lvl w:ilvl="0" w:tplc="F004781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00" w:hanging="480"/>
      </w:pPr>
    </w:lvl>
    <w:lvl w:ilvl="2" w:tplc="0409001B" w:tentative="1">
      <w:start w:val="1"/>
      <w:numFmt w:val="lowerRoman"/>
      <w:lvlText w:val="%3."/>
      <w:lvlJc w:val="right"/>
      <w:pPr>
        <w:ind w:left="1880" w:hanging="480"/>
      </w:pPr>
    </w:lvl>
    <w:lvl w:ilvl="3" w:tplc="0409000F" w:tentative="1">
      <w:start w:val="1"/>
      <w:numFmt w:val="decimal"/>
      <w:lvlText w:val="%4."/>
      <w:lvlJc w:val="left"/>
      <w:pPr>
        <w:ind w:left="2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40" w:hanging="480"/>
      </w:pPr>
    </w:lvl>
    <w:lvl w:ilvl="5" w:tplc="0409001B" w:tentative="1">
      <w:start w:val="1"/>
      <w:numFmt w:val="lowerRoman"/>
      <w:lvlText w:val="%6."/>
      <w:lvlJc w:val="right"/>
      <w:pPr>
        <w:ind w:left="3320" w:hanging="480"/>
      </w:pPr>
    </w:lvl>
    <w:lvl w:ilvl="6" w:tplc="0409000F" w:tentative="1">
      <w:start w:val="1"/>
      <w:numFmt w:val="decimal"/>
      <w:lvlText w:val="%7."/>
      <w:lvlJc w:val="left"/>
      <w:pPr>
        <w:ind w:left="3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80" w:hanging="480"/>
      </w:pPr>
    </w:lvl>
    <w:lvl w:ilvl="8" w:tplc="0409001B" w:tentative="1">
      <w:start w:val="1"/>
      <w:numFmt w:val="lowerRoman"/>
      <w:lvlText w:val="%9."/>
      <w:lvlJc w:val="right"/>
      <w:pPr>
        <w:ind w:left="4760" w:hanging="480"/>
      </w:pPr>
    </w:lvl>
  </w:abstractNum>
  <w:abstractNum w:abstractNumId="19" w15:restartNumberingAfterBreak="0">
    <w:nsid w:val="3AEB0273"/>
    <w:multiLevelType w:val="multilevel"/>
    <w:tmpl w:val="526206A0"/>
    <w:lvl w:ilvl="0">
      <w:start w:val="1"/>
      <w:numFmt w:val="upperRoman"/>
      <w:lvlText w:val="文章 %1."/>
      <w:lvlJc w:val="left"/>
      <w:pPr>
        <w:ind w:left="0" w:firstLine="0"/>
      </w:pPr>
    </w:lvl>
    <w:lvl w:ilvl="1">
      <w:start w:val="1"/>
      <w:numFmt w:val="decimalZero"/>
      <w:isLgl/>
      <w:lvlText w:val="章節 %1。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84C4F29"/>
    <w:multiLevelType w:val="multilevel"/>
    <w:tmpl w:val="D8061F64"/>
    <w:lvl w:ilvl="0">
      <w:start w:val="1"/>
      <w:numFmt w:val="upperRoman"/>
      <w:lvlText w:val="文章 %1。"/>
      <w:lvlJc w:val="left"/>
      <w:pPr>
        <w:ind w:left="0" w:firstLine="0"/>
      </w:pPr>
    </w:lvl>
    <w:lvl w:ilvl="1">
      <w:start w:val="1"/>
      <w:numFmt w:val="decimalZero"/>
      <w:isLgl/>
      <w:lvlText w:val="章節 %1。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493F3A5B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Microsoft JhengHei UI" w:eastAsia="Microsoft JhengHei UI" w:hAnsi="Microsoft JhengHei UI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50E35EB5"/>
    <w:multiLevelType w:val="hybridMultilevel"/>
    <w:tmpl w:val="790C5488"/>
    <w:lvl w:ilvl="0" w:tplc="9C68EB54">
      <w:start w:val="1"/>
      <w:numFmt w:val="decimal"/>
      <w:lvlText w:val="%1."/>
      <w:lvlJc w:val="left"/>
      <w:pPr>
        <w:ind w:left="360" w:hanging="360"/>
      </w:pPr>
      <w:rPr>
        <w:rFonts w:eastAsiaTheme="min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59350CFB"/>
    <w:multiLevelType w:val="multilevel"/>
    <w:tmpl w:val="9DF09F08"/>
    <w:lvl w:ilvl="0">
      <w:start w:val="1"/>
      <w:numFmt w:val="upperRoman"/>
      <w:lvlText w:val="文章 %1。"/>
      <w:lvlJc w:val="left"/>
      <w:pPr>
        <w:ind w:left="0" w:firstLine="0"/>
      </w:pPr>
    </w:lvl>
    <w:lvl w:ilvl="1">
      <w:start w:val="1"/>
      <w:numFmt w:val="decimalZero"/>
      <w:isLgl/>
      <w:lvlText w:val="章節 %1。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5" w15:restartNumberingAfterBreak="0">
    <w:nsid w:val="5DEC6B47"/>
    <w:multiLevelType w:val="multilevel"/>
    <w:tmpl w:val="604E1C0A"/>
    <w:lvl w:ilvl="0">
      <w:start w:val="1"/>
      <w:numFmt w:val="upperRoman"/>
      <w:lvlText w:val="文章 %1。"/>
      <w:lvlJc w:val="left"/>
      <w:pPr>
        <w:ind w:left="0" w:firstLine="0"/>
      </w:pPr>
    </w:lvl>
    <w:lvl w:ilvl="1">
      <w:start w:val="1"/>
      <w:numFmt w:val="decimalZero"/>
      <w:isLgl/>
      <w:lvlText w:val="章節 %1。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6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6F072854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Microsoft JhengHei UI" w:eastAsia="Microsoft JhengHei UI" w:hAnsi="Microsoft JhengHei U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70715F6"/>
    <w:multiLevelType w:val="multilevel"/>
    <w:tmpl w:val="04090023"/>
    <w:styleLink w:val="a1"/>
    <w:lvl w:ilvl="0">
      <w:start w:val="1"/>
      <w:numFmt w:val="upperRoman"/>
      <w:lvlText w:val="文章 %1."/>
      <w:lvlJc w:val="left"/>
      <w:pPr>
        <w:ind w:left="0" w:firstLine="0"/>
      </w:pPr>
      <w:rPr>
        <w:rFonts w:ascii="Microsoft JhengHei UI" w:eastAsia="Microsoft JhengHei UI" w:hAnsi="Microsoft JhengHei UI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9" w15:restartNumberingAfterBreak="0">
    <w:nsid w:val="7D8C2C6D"/>
    <w:multiLevelType w:val="multilevel"/>
    <w:tmpl w:val="04090023"/>
    <w:lvl w:ilvl="0">
      <w:start w:val="1"/>
      <w:numFmt w:val="upperRoman"/>
      <w:lvlText w:val="文章 %1。"/>
      <w:lvlJc w:val="left"/>
      <w:pPr>
        <w:ind w:left="0" w:firstLine="0"/>
      </w:pPr>
    </w:lvl>
    <w:lvl w:ilvl="1">
      <w:start w:val="1"/>
      <w:numFmt w:val="decimalZero"/>
      <w:isLgl/>
      <w:lvlText w:val="章節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826433857">
    <w:abstractNumId w:val="24"/>
  </w:num>
  <w:num w:numId="2" w16cid:durableId="369766308">
    <w:abstractNumId w:val="13"/>
  </w:num>
  <w:num w:numId="3" w16cid:durableId="1719159888">
    <w:abstractNumId w:val="10"/>
  </w:num>
  <w:num w:numId="4" w16cid:durableId="1594778540">
    <w:abstractNumId w:val="26"/>
  </w:num>
  <w:num w:numId="5" w16cid:durableId="2006202850">
    <w:abstractNumId w:val="14"/>
  </w:num>
  <w:num w:numId="6" w16cid:durableId="1597592580">
    <w:abstractNumId w:val="19"/>
  </w:num>
  <w:num w:numId="7" w16cid:durableId="2017808272">
    <w:abstractNumId w:val="21"/>
  </w:num>
  <w:num w:numId="8" w16cid:durableId="1153789413">
    <w:abstractNumId w:val="9"/>
  </w:num>
  <w:num w:numId="9" w16cid:durableId="1320111729">
    <w:abstractNumId w:val="7"/>
  </w:num>
  <w:num w:numId="10" w16cid:durableId="1695299883">
    <w:abstractNumId w:val="6"/>
  </w:num>
  <w:num w:numId="11" w16cid:durableId="1084571660">
    <w:abstractNumId w:val="5"/>
  </w:num>
  <w:num w:numId="12" w16cid:durableId="1968852490">
    <w:abstractNumId w:val="4"/>
  </w:num>
  <w:num w:numId="13" w16cid:durableId="1194028670">
    <w:abstractNumId w:val="8"/>
  </w:num>
  <w:num w:numId="14" w16cid:durableId="1275332378">
    <w:abstractNumId w:val="3"/>
  </w:num>
  <w:num w:numId="15" w16cid:durableId="1543130184">
    <w:abstractNumId w:val="2"/>
  </w:num>
  <w:num w:numId="16" w16cid:durableId="234122814">
    <w:abstractNumId w:val="1"/>
  </w:num>
  <w:num w:numId="17" w16cid:durableId="578368073">
    <w:abstractNumId w:val="0"/>
  </w:num>
  <w:num w:numId="18" w16cid:durableId="1123234668">
    <w:abstractNumId w:val="16"/>
  </w:num>
  <w:num w:numId="19" w16cid:durableId="298459348">
    <w:abstractNumId w:val="17"/>
  </w:num>
  <w:num w:numId="20" w16cid:durableId="2128700607">
    <w:abstractNumId w:val="25"/>
  </w:num>
  <w:num w:numId="21" w16cid:durableId="1932662842">
    <w:abstractNumId w:val="20"/>
  </w:num>
  <w:num w:numId="22" w16cid:durableId="162864593">
    <w:abstractNumId w:val="12"/>
  </w:num>
  <w:num w:numId="23" w16cid:durableId="1731078922">
    <w:abstractNumId w:val="29"/>
  </w:num>
  <w:num w:numId="24" w16cid:durableId="1823811499">
    <w:abstractNumId w:val="27"/>
  </w:num>
  <w:num w:numId="25" w16cid:durableId="1996105061">
    <w:abstractNumId w:val="22"/>
  </w:num>
  <w:num w:numId="26" w16cid:durableId="1271622513">
    <w:abstractNumId w:val="28"/>
  </w:num>
  <w:num w:numId="27" w16cid:durableId="1618024447">
    <w:abstractNumId w:val="11"/>
  </w:num>
  <w:num w:numId="28" w16cid:durableId="585454483">
    <w:abstractNumId w:val="18"/>
  </w:num>
  <w:num w:numId="29" w16cid:durableId="462163052">
    <w:abstractNumId w:val="15"/>
  </w:num>
  <w:num w:numId="30" w16cid:durableId="999432008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removePersonalInformation/>
  <w:removeDateAndTime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C71"/>
    <w:rsid w:val="00003BD7"/>
    <w:rsid w:val="00026C42"/>
    <w:rsid w:val="00036D94"/>
    <w:rsid w:val="000650F8"/>
    <w:rsid w:val="000679F4"/>
    <w:rsid w:val="00077FD6"/>
    <w:rsid w:val="00081C37"/>
    <w:rsid w:val="00085A7C"/>
    <w:rsid w:val="000913A1"/>
    <w:rsid w:val="00097E6D"/>
    <w:rsid w:val="000A1D7A"/>
    <w:rsid w:val="000B74D7"/>
    <w:rsid w:val="000C1631"/>
    <w:rsid w:val="000D48DB"/>
    <w:rsid w:val="001027A4"/>
    <w:rsid w:val="00106C1F"/>
    <w:rsid w:val="00163102"/>
    <w:rsid w:val="0016477F"/>
    <w:rsid w:val="001751EF"/>
    <w:rsid w:val="00193A84"/>
    <w:rsid w:val="001A16DC"/>
    <w:rsid w:val="001D1BC3"/>
    <w:rsid w:val="001E06E5"/>
    <w:rsid w:val="001F0718"/>
    <w:rsid w:val="001F7F82"/>
    <w:rsid w:val="00224136"/>
    <w:rsid w:val="00236458"/>
    <w:rsid w:val="00261F7B"/>
    <w:rsid w:val="002664B4"/>
    <w:rsid w:val="002763B6"/>
    <w:rsid w:val="002A797A"/>
    <w:rsid w:val="002B2261"/>
    <w:rsid w:val="002C38A2"/>
    <w:rsid w:val="003030E5"/>
    <w:rsid w:val="00321E48"/>
    <w:rsid w:val="003502AE"/>
    <w:rsid w:val="0036027B"/>
    <w:rsid w:val="00362574"/>
    <w:rsid w:val="003656D7"/>
    <w:rsid w:val="0037134C"/>
    <w:rsid w:val="00375E3C"/>
    <w:rsid w:val="0038630C"/>
    <w:rsid w:val="003A7BE6"/>
    <w:rsid w:val="003C64DF"/>
    <w:rsid w:val="003C7A9D"/>
    <w:rsid w:val="003D5BBB"/>
    <w:rsid w:val="003F2583"/>
    <w:rsid w:val="00411593"/>
    <w:rsid w:val="004205CF"/>
    <w:rsid w:val="00425B04"/>
    <w:rsid w:val="0043732C"/>
    <w:rsid w:val="00440DD8"/>
    <w:rsid w:val="00444B67"/>
    <w:rsid w:val="00480DA1"/>
    <w:rsid w:val="00485C57"/>
    <w:rsid w:val="00493B14"/>
    <w:rsid w:val="004C1E59"/>
    <w:rsid w:val="004C1E7A"/>
    <w:rsid w:val="004D5235"/>
    <w:rsid w:val="004D788F"/>
    <w:rsid w:val="004E108E"/>
    <w:rsid w:val="004F4C7A"/>
    <w:rsid w:val="005005D5"/>
    <w:rsid w:val="00505CB9"/>
    <w:rsid w:val="00506C7C"/>
    <w:rsid w:val="00524C13"/>
    <w:rsid w:val="00530FD6"/>
    <w:rsid w:val="00545F28"/>
    <w:rsid w:val="00557E9D"/>
    <w:rsid w:val="00581EE8"/>
    <w:rsid w:val="00584BA4"/>
    <w:rsid w:val="005916BF"/>
    <w:rsid w:val="005A54EF"/>
    <w:rsid w:val="005B1891"/>
    <w:rsid w:val="005B3FA4"/>
    <w:rsid w:val="00611D21"/>
    <w:rsid w:val="006252B0"/>
    <w:rsid w:val="00633C71"/>
    <w:rsid w:val="00645252"/>
    <w:rsid w:val="00647956"/>
    <w:rsid w:val="006607DD"/>
    <w:rsid w:val="00680390"/>
    <w:rsid w:val="006803E7"/>
    <w:rsid w:val="006854EE"/>
    <w:rsid w:val="006D3D74"/>
    <w:rsid w:val="006D44CC"/>
    <w:rsid w:val="00730F28"/>
    <w:rsid w:val="007451B8"/>
    <w:rsid w:val="007553BA"/>
    <w:rsid w:val="00757992"/>
    <w:rsid w:val="00772111"/>
    <w:rsid w:val="007730FA"/>
    <w:rsid w:val="00780C1B"/>
    <w:rsid w:val="007830A2"/>
    <w:rsid w:val="00793E33"/>
    <w:rsid w:val="007A402E"/>
    <w:rsid w:val="00814877"/>
    <w:rsid w:val="008165F2"/>
    <w:rsid w:val="008258F2"/>
    <w:rsid w:val="0083569A"/>
    <w:rsid w:val="00854313"/>
    <w:rsid w:val="00856928"/>
    <w:rsid w:val="00883E5F"/>
    <w:rsid w:val="00891DCC"/>
    <w:rsid w:val="008A76B6"/>
    <w:rsid w:val="008E0D3E"/>
    <w:rsid w:val="008F75EF"/>
    <w:rsid w:val="00913D97"/>
    <w:rsid w:val="00922979"/>
    <w:rsid w:val="00944E0E"/>
    <w:rsid w:val="00963333"/>
    <w:rsid w:val="009663E2"/>
    <w:rsid w:val="009837CB"/>
    <w:rsid w:val="00990607"/>
    <w:rsid w:val="009A6E9E"/>
    <w:rsid w:val="009B5BBA"/>
    <w:rsid w:val="009C48E5"/>
    <w:rsid w:val="009F61C8"/>
    <w:rsid w:val="00A06DEF"/>
    <w:rsid w:val="00A34A1A"/>
    <w:rsid w:val="00A4432B"/>
    <w:rsid w:val="00A4454B"/>
    <w:rsid w:val="00A45777"/>
    <w:rsid w:val="00A623BB"/>
    <w:rsid w:val="00A9204E"/>
    <w:rsid w:val="00A95270"/>
    <w:rsid w:val="00AA0CC9"/>
    <w:rsid w:val="00AA338A"/>
    <w:rsid w:val="00AA5FD6"/>
    <w:rsid w:val="00AB6C68"/>
    <w:rsid w:val="00AC751A"/>
    <w:rsid w:val="00AE4912"/>
    <w:rsid w:val="00B54A37"/>
    <w:rsid w:val="00B701A2"/>
    <w:rsid w:val="00B93A21"/>
    <w:rsid w:val="00B96F3E"/>
    <w:rsid w:val="00BC038E"/>
    <w:rsid w:val="00BC05E0"/>
    <w:rsid w:val="00C0683F"/>
    <w:rsid w:val="00C17138"/>
    <w:rsid w:val="00C210FF"/>
    <w:rsid w:val="00C30324"/>
    <w:rsid w:val="00C34C4D"/>
    <w:rsid w:val="00C36E1E"/>
    <w:rsid w:val="00C86143"/>
    <w:rsid w:val="00CA42E4"/>
    <w:rsid w:val="00CC08E4"/>
    <w:rsid w:val="00CF2078"/>
    <w:rsid w:val="00D0372E"/>
    <w:rsid w:val="00D12AB7"/>
    <w:rsid w:val="00D17832"/>
    <w:rsid w:val="00D758A7"/>
    <w:rsid w:val="00D77B62"/>
    <w:rsid w:val="00DA07CE"/>
    <w:rsid w:val="00DA22AE"/>
    <w:rsid w:val="00DB06B5"/>
    <w:rsid w:val="00DB6C08"/>
    <w:rsid w:val="00DE05DE"/>
    <w:rsid w:val="00E62804"/>
    <w:rsid w:val="00E64352"/>
    <w:rsid w:val="00E94FF2"/>
    <w:rsid w:val="00E97A79"/>
    <w:rsid w:val="00EE3898"/>
    <w:rsid w:val="00EF5420"/>
    <w:rsid w:val="00F12EFF"/>
    <w:rsid w:val="00F3629C"/>
    <w:rsid w:val="00F731C4"/>
    <w:rsid w:val="00F85F66"/>
    <w:rsid w:val="00FB69FE"/>
    <w:rsid w:val="00FC53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51DB86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新細明體" w:hAnsiTheme="minorHAnsi" w:cstheme="minorBidi"/>
        <w:sz w:val="22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A623BB"/>
    <w:rPr>
      <w:rFonts w:ascii="Microsoft JhengHei UI" w:eastAsia="Microsoft JhengHei UI" w:hAnsi="Microsoft JhengHei UI"/>
    </w:rPr>
  </w:style>
  <w:style w:type="paragraph" w:styleId="1">
    <w:name w:val="heading 1"/>
    <w:basedOn w:val="a2"/>
    <w:next w:val="a2"/>
    <w:link w:val="10"/>
    <w:uiPriority w:val="9"/>
    <w:qFormat/>
    <w:rsid w:val="00A623BB"/>
    <w:pPr>
      <w:keepNext/>
      <w:keepLines/>
      <w:spacing w:before="240"/>
      <w:outlineLvl w:val="0"/>
    </w:pPr>
    <w:rPr>
      <w:rFonts w:cstheme="majorBidi"/>
      <w:color w:val="1F4E79" w:themeColor="accent1" w:themeShade="80"/>
      <w:sz w:val="32"/>
      <w:szCs w:val="32"/>
    </w:rPr>
  </w:style>
  <w:style w:type="paragraph" w:styleId="21">
    <w:name w:val="heading 2"/>
    <w:basedOn w:val="a2"/>
    <w:next w:val="a2"/>
    <w:link w:val="22"/>
    <w:uiPriority w:val="9"/>
    <w:unhideWhenUsed/>
    <w:qFormat/>
    <w:rsid w:val="00A623BB"/>
    <w:pPr>
      <w:keepNext/>
      <w:keepLines/>
      <w:spacing w:before="40"/>
      <w:outlineLvl w:val="1"/>
    </w:pPr>
    <w:rPr>
      <w:rFonts w:cstheme="majorBidi"/>
      <w:color w:val="1F4E79" w:themeColor="accent1" w:themeShade="80"/>
      <w:sz w:val="26"/>
      <w:szCs w:val="26"/>
    </w:rPr>
  </w:style>
  <w:style w:type="paragraph" w:styleId="31">
    <w:name w:val="heading 3"/>
    <w:basedOn w:val="a2"/>
    <w:next w:val="a2"/>
    <w:link w:val="32"/>
    <w:uiPriority w:val="9"/>
    <w:unhideWhenUsed/>
    <w:qFormat/>
    <w:rsid w:val="00A623BB"/>
    <w:pPr>
      <w:keepNext/>
      <w:keepLines/>
      <w:spacing w:before="40"/>
      <w:outlineLvl w:val="2"/>
    </w:pPr>
    <w:rPr>
      <w:rFonts w:cstheme="majorBidi"/>
      <w:color w:val="1F4D78" w:themeColor="accent1" w:themeShade="7F"/>
      <w:sz w:val="24"/>
      <w:szCs w:val="24"/>
    </w:rPr>
  </w:style>
  <w:style w:type="paragraph" w:styleId="41">
    <w:name w:val="heading 4"/>
    <w:basedOn w:val="a2"/>
    <w:next w:val="a2"/>
    <w:link w:val="42"/>
    <w:uiPriority w:val="9"/>
    <w:unhideWhenUsed/>
    <w:qFormat/>
    <w:rsid w:val="00A623BB"/>
    <w:pPr>
      <w:keepNext/>
      <w:keepLines/>
      <w:spacing w:before="40"/>
      <w:outlineLvl w:val="3"/>
    </w:pPr>
    <w:rPr>
      <w:rFonts w:cstheme="majorBidi"/>
      <w:i/>
      <w:iCs/>
      <w:color w:val="1F4E79" w:themeColor="accent1" w:themeShade="80"/>
    </w:rPr>
  </w:style>
  <w:style w:type="paragraph" w:styleId="51">
    <w:name w:val="heading 5"/>
    <w:basedOn w:val="a2"/>
    <w:next w:val="a2"/>
    <w:link w:val="52"/>
    <w:uiPriority w:val="9"/>
    <w:unhideWhenUsed/>
    <w:qFormat/>
    <w:rsid w:val="00A623BB"/>
    <w:pPr>
      <w:keepNext/>
      <w:keepLines/>
      <w:spacing w:before="40"/>
      <w:outlineLvl w:val="4"/>
    </w:pPr>
    <w:rPr>
      <w:rFonts w:cstheme="majorBidi"/>
      <w:color w:val="1F4E79" w:themeColor="accent1" w:themeShade="80"/>
    </w:rPr>
  </w:style>
  <w:style w:type="paragraph" w:styleId="6">
    <w:name w:val="heading 6"/>
    <w:basedOn w:val="a2"/>
    <w:next w:val="a2"/>
    <w:link w:val="60"/>
    <w:uiPriority w:val="9"/>
    <w:unhideWhenUsed/>
    <w:qFormat/>
    <w:rsid w:val="00A623BB"/>
    <w:pPr>
      <w:keepNext/>
      <w:keepLines/>
      <w:spacing w:before="40"/>
      <w:outlineLvl w:val="5"/>
    </w:pPr>
    <w:rPr>
      <w:rFonts w:cstheme="majorBidi"/>
      <w:color w:val="1F4D78" w:themeColor="accent1" w:themeShade="7F"/>
    </w:rPr>
  </w:style>
  <w:style w:type="paragraph" w:styleId="7">
    <w:name w:val="heading 7"/>
    <w:basedOn w:val="a2"/>
    <w:next w:val="a2"/>
    <w:link w:val="70"/>
    <w:uiPriority w:val="9"/>
    <w:unhideWhenUsed/>
    <w:qFormat/>
    <w:rsid w:val="00A623BB"/>
    <w:pPr>
      <w:keepNext/>
      <w:keepLines/>
      <w:spacing w:before="40"/>
      <w:outlineLvl w:val="6"/>
    </w:pPr>
    <w:rPr>
      <w:rFonts w:cstheme="majorBidi"/>
      <w:i/>
      <w:iCs/>
      <w:color w:val="1F4D78" w:themeColor="accent1" w:themeShade="7F"/>
    </w:rPr>
  </w:style>
  <w:style w:type="paragraph" w:styleId="8">
    <w:name w:val="heading 8"/>
    <w:basedOn w:val="a2"/>
    <w:next w:val="a2"/>
    <w:link w:val="80"/>
    <w:uiPriority w:val="9"/>
    <w:unhideWhenUsed/>
    <w:qFormat/>
    <w:rsid w:val="00A623BB"/>
    <w:pPr>
      <w:keepNext/>
      <w:keepLines/>
      <w:spacing w:before="40"/>
      <w:outlineLvl w:val="7"/>
    </w:pPr>
    <w:rPr>
      <w:rFonts w:cstheme="majorBidi"/>
      <w:color w:val="272727" w:themeColor="text1" w:themeTint="D8"/>
      <w:szCs w:val="21"/>
    </w:rPr>
  </w:style>
  <w:style w:type="paragraph" w:styleId="9">
    <w:name w:val="heading 9"/>
    <w:basedOn w:val="a2"/>
    <w:next w:val="a2"/>
    <w:link w:val="90"/>
    <w:uiPriority w:val="9"/>
    <w:unhideWhenUsed/>
    <w:qFormat/>
    <w:rsid w:val="00A623BB"/>
    <w:pPr>
      <w:keepNext/>
      <w:keepLines/>
      <w:spacing w:before="40"/>
      <w:outlineLvl w:val="8"/>
    </w:pPr>
    <w:rPr>
      <w:rFonts w:cstheme="majorBidi"/>
      <w:i/>
      <w:iCs/>
      <w:color w:val="272727" w:themeColor="text1" w:themeTint="D8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標題 1 字元"/>
    <w:basedOn w:val="a3"/>
    <w:link w:val="1"/>
    <w:uiPriority w:val="9"/>
    <w:rsid w:val="00A623BB"/>
    <w:rPr>
      <w:rFonts w:ascii="Microsoft JhengHei UI" w:eastAsia="Microsoft JhengHei UI" w:hAnsi="Microsoft JhengHei UI" w:cstheme="majorBidi"/>
      <w:color w:val="1F4E79" w:themeColor="accent1" w:themeShade="80"/>
      <w:sz w:val="32"/>
      <w:szCs w:val="32"/>
    </w:rPr>
  </w:style>
  <w:style w:type="character" w:customStyle="1" w:styleId="22">
    <w:name w:val="標題 2 字元"/>
    <w:basedOn w:val="a3"/>
    <w:link w:val="21"/>
    <w:uiPriority w:val="9"/>
    <w:rsid w:val="00A623BB"/>
    <w:rPr>
      <w:rFonts w:ascii="Microsoft JhengHei UI" w:eastAsia="Microsoft JhengHei UI" w:hAnsi="Microsoft JhengHei UI" w:cstheme="majorBidi"/>
      <w:color w:val="1F4E79" w:themeColor="accent1" w:themeShade="80"/>
      <w:sz w:val="26"/>
      <w:szCs w:val="26"/>
    </w:rPr>
  </w:style>
  <w:style w:type="character" w:customStyle="1" w:styleId="32">
    <w:name w:val="標題 3 字元"/>
    <w:basedOn w:val="a3"/>
    <w:link w:val="31"/>
    <w:uiPriority w:val="9"/>
    <w:rsid w:val="00A623BB"/>
    <w:rPr>
      <w:rFonts w:ascii="Microsoft JhengHei UI" w:eastAsia="Microsoft JhengHei UI" w:hAnsi="Microsoft JhengHei UI" w:cstheme="majorBidi"/>
      <w:color w:val="1F4D78" w:themeColor="accent1" w:themeShade="7F"/>
      <w:sz w:val="24"/>
      <w:szCs w:val="24"/>
    </w:rPr>
  </w:style>
  <w:style w:type="character" w:customStyle="1" w:styleId="42">
    <w:name w:val="標題 4 字元"/>
    <w:basedOn w:val="a3"/>
    <w:link w:val="41"/>
    <w:uiPriority w:val="9"/>
    <w:rsid w:val="00A623BB"/>
    <w:rPr>
      <w:rFonts w:ascii="Microsoft JhengHei UI" w:eastAsia="Microsoft JhengHei UI" w:hAnsi="Microsoft JhengHei UI" w:cstheme="majorBidi"/>
      <w:i/>
      <w:iCs/>
      <w:color w:val="1F4E79" w:themeColor="accent1" w:themeShade="80"/>
    </w:rPr>
  </w:style>
  <w:style w:type="character" w:customStyle="1" w:styleId="52">
    <w:name w:val="標題 5 字元"/>
    <w:basedOn w:val="a3"/>
    <w:link w:val="51"/>
    <w:uiPriority w:val="9"/>
    <w:rsid w:val="00A623BB"/>
    <w:rPr>
      <w:rFonts w:ascii="Microsoft JhengHei UI" w:eastAsia="Microsoft JhengHei UI" w:hAnsi="Microsoft JhengHei UI" w:cstheme="majorBidi"/>
      <w:color w:val="1F4E79" w:themeColor="accent1" w:themeShade="80"/>
    </w:rPr>
  </w:style>
  <w:style w:type="character" w:customStyle="1" w:styleId="60">
    <w:name w:val="標題 6 字元"/>
    <w:basedOn w:val="a3"/>
    <w:link w:val="6"/>
    <w:uiPriority w:val="9"/>
    <w:rsid w:val="00A623BB"/>
    <w:rPr>
      <w:rFonts w:ascii="Microsoft JhengHei UI" w:eastAsia="Microsoft JhengHei UI" w:hAnsi="Microsoft JhengHei UI" w:cstheme="majorBidi"/>
      <w:color w:val="1F4D78" w:themeColor="accent1" w:themeShade="7F"/>
    </w:rPr>
  </w:style>
  <w:style w:type="character" w:customStyle="1" w:styleId="70">
    <w:name w:val="標題 7 字元"/>
    <w:basedOn w:val="a3"/>
    <w:link w:val="7"/>
    <w:uiPriority w:val="9"/>
    <w:rsid w:val="00A623BB"/>
    <w:rPr>
      <w:rFonts w:ascii="Microsoft JhengHei UI" w:eastAsia="Microsoft JhengHei UI" w:hAnsi="Microsoft JhengHei UI" w:cstheme="majorBidi"/>
      <w:i/>
      <w:iCs/>
      <w:color w:val="1F4D78" w:themeColor="accent1" w:themeShade="7F"/>
    </w:rPr>
  </w:style>
  <w:style w:type="character" w:customStyle="1" w:styleId="80">
    <w:name w:val="標題 8 字元"/>
    <w:basedOn w:val="a3"/>
    <w:link w:val="8"/>
    <w:uiPriority w:val="9"/>
    <w:rsid w:val="00A623BB"/>
    <w:rPr>
      <w:rFonts w:ascii="Microsoft JhengHei UI" w:eastAsia="Microsoft JhengHei UI" w:hAnsi="Microsoft JhengHei UI" w:cstheme="majorBidi"/>
      <w:color w:val="272727" w:themeColor="text1" w:themeTint="D8"/>
      <w:szCs w:val="21"/>
    </w:rPr>
  </w:style>
  <w:style w:type="character" w:customStyle="1" w:styleId="90">
    <w:name w:val="標題 9 字元"/>
    <w:basedOn w:val="a3"/>
    <w:link w:val="9"/>
    <w:uiPriority w:val="9"/>
    <w:rsid w:val="00A623BB"/>
    <w:rPr>
      <w:rFonts w:ascii="Microsoft JhengHei UI" w:eastAsia="Microsoft JhengHei UI" w:hAnsi="Microsoft JhengHei UI" w:cstheme="majorBidi"/>
      <w:i/>
      <w:iCs/>
      <w:color w:val="272727" w:themeColor="text1" w:themeTint="D8"/>
      <w:szCs w:val="21"/>
    </w:rPr>
  </w:style>
  <w:style w:type="paragraph" w:styleId="a6">
    <w:name w:val="Title"/>
    <w:basedOn w:val="a2"/>
    <w:next w:val="a2"/>
    <w:link w:val="a7"/>
    <w:uiPriority w:val="10"/>
    <w:qFormat/>
    <w:rsid w:val="00A623BB"/>
    <w:pPr>
      <w:contextualSpacing/>
    </w:pPr>
    <w:rPr>
      <w:rFonts w:cstheme="majorBidi"/>
      <w:spacing w:val="-10"/>
      <w:kern w:val="28"/>
      <w:sz w:val="56"/>
      <w:szCs w:val="56"/>
    </w:rPr>
  </w:style>
  <w:style w:type="character" w:customStyle="1" w:styleId="a7">
    <w:name w:val="標題 字元"/>
    <w:basedOn w:val="a3"/>
    <w:link w:val="a6"/>
    <w:uiPriority w:val="10"/>
    <w:rsid w:val="00A623BB"/>
    <w:rPr>
      <w:rFonts w:ascii="Microsoft JhengHei UI" w:eastAsia="Microsoft JhengHei UI" w:hAnsi="Microsoft JhengHei UI" w:cstheme="majorBidi"/>
      <w:spacing w:val="-10"/>
      <w:kern w:val="28"/>
      <w:sz w:val="56"/>
      <w:szCs w:val="56"/>
    </w:rPr>
  </w:style>
  <w:style w:type="paragraph" w:styleId="a8">
    <w:name w:val="Subtitle"/>
    <w:basedOn w:val="a2"/>
    <w:next w:val="a2"/>
    <w:link w:val="a9"/>
    <w:uiPriority w:val="11"/>
    <w:qFormat/>
    <w:rsid w:val="00A623BB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9">
    <w:name w:val="副標題 字元"/>
    <w:basedOn w:val="a3"/>
    <w:link w:val="a8"/>
    <w:uiPriority w:val="11"/>
    <w:rsid w:val="00A623BB"/>
    <w:rPr>
      <w:rFonts w:ascii="Microsoft JhengHei UI" w:eastAsia="Microsoft JhengHei UI" w:hAnsi="Microsoft JhengHei UI"/>
      <w:color w:val="5A5A5A" w:themeColor="text1" w:themeTint="A5"/>
      <w:spacing w:val="15"/>
    </w:rPr>
  </w:style>
  <w:style w:type="character" w:styleId="aa">
    <w:name w:val="Subtle Emphasis"/>
    <w:basedOn w:val="a3"/>
    <w:uiPriority w:val="19"/>
    <w:qFormat/>
    <w:rsid w:val="00A623BB"/>
    <w:rPr>
      <w:rFonts w:ascii="Microsoft JhengHei UI" w:eastAsia="Microsoft JhengHei UI" w:hAnsi="Microsoft JhengHei UI"/>
      <w:i/>
      <w:iCs/>
      <w:color w:val="404040" w:themeColor="text1" w:themeTint="BF"/>
    </w:rPr>
  </w:style>
  <w:style w:type="character" w:styleId="ab">
    <w:name w:val="Emphasis"/>
    <w:basedOn w:val="a3"/>
    <w:uiPriority w:val="20"/>
    <w:qFormat/>
    <w:rsid w:val="00A623BB"/>
    <w:rPr>
      <w:rFonts w:ascii="Microsoft JhengHei UI" w:eastAsia="Microsoft JhengHei UI" w:hAnsi="Microsoft JhengHei UI"/>
      <w:i/>
      <w:iCs/>
    </w:rPr>
  </w:style>
  <w:style w:type="character" w:styleId="ac">
    <w:name w:val="Intense Emphasis"/>
    <w:basedOn w:val="a3"/>
    <w:uiPriority w:val="21"/>
    <w:qFormat/>
    <w:rsid w:val="00A623BB"/>
    <w:rPr>
      <w:rFonts w:ascii="Microsoft JhengHei UI" w:eastAsia="Microsoft JhengHei UI" w:hAnsi="Microsoft JhengHei UI"/>
      <w:i/>
      <w:iCs/>
      <w:color w:val="1F4E79" w:themeColor="accent1" w:themeShade="80"/>
    </w:rPr>
  </w:style>
  <w:style w:type="character" w:styleId="ad">
    <w:name w:val="Strong"/>
    <w:basedOn w:val="a3"/>
    <w:uiPriority w:val="22"/>
    <w:qFormat/>
    <w:rsid w:val="00A623BB"/>
    <w:rPr>
      <w:rFonts w:ascii="Microsoft JhengHei UI" w:eastAsia="Microsoft JhengHei UI" w:hAnsi="Microsoft JhengHei UI"/>
      <w:b/>
      <w:bCs/>
    </w:rPr>
  </w:style>
  <w:style w:type="paragraph" w:styleId="ae">
    <w:name w:val="Quote"/>
    <w:basedOn w:val="a2"/>
    <w:next w:val="a2"/>
    <w:link w:val="af"/>
    <w:uiPriority w:val="29"/>
    <w:qFormat/>
    <w:rsid w:val="00A623BB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">
    <w:name w:val="引文 字元"/>
    <w:basedOn w:val="a3"/>
    <w:link w:val="ae"/>
    <w:uiPriority w:val="29"/>
    <w:rsid w:val="00A623BB"/>
    <w:rPr>
      <w:rFonts w:ascii="Microsoft JhengHei UI" w:eastAsia="Microsoft JhengHei UI" w:hAnsi="Microsoft JhengHei UI"/>
      <w:i/>
      <w:iCs/>
      <w:color w:val="404040" w:themeColor="text1" w:themeTint="BF"/>
    </w:rPr>
  </w:style>
  <w:style w:type="paragraph" w:styleId="af0">
    <w:name w:val="Intense Quote"/>
    <w:basedOn w:val="a2"/>
    <w:next w:val="a2"/>
    <w:link w:val="af1"/>
    <w:uiPriority w:val="30"/>
    <w:qFormat/>
    <w:rsid w:val="00A623BB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af1">
    <w:name w:val="鮮明引文 字元"/>
    <w:basedOn w:val="a3"/>
    <w:link w:val="af0"/>
    <w:uiPriority w:val="30"/>
    <w:rsid w:val="00A623BB"/>
    <w:rPr>
      <w:rFonts w:ascii="Microsoft JhengHei UI" w:eastAsia="Microsoft JhengHei UI" w:hAnsi="Microsoft JhengHei UI"/>
      <w:i/>
      <w:iCs/>
      <w:color w:val="1F4E79" w:themeColor="accent1" w:themeShade="80"/>
    </w:rPr>
  </w:style>
  <w:style w:type="character" w:styleId="af2">
    <w:name w:val="Subtle Reference"/>
    <w:basedOn w:val="a3"/>
    <w:uiPriority w:val="31"/>
    <w:qFormat/>
    <w:rsid w:val="00A623BB"/>
    <w:rPr>
      <w:rFonts w:ascii="Microsoft JhengHei UI" w:eastAsia="Microsoft JhengHei UI" w:hAnsi="Microsoft JhengHei UI"/>
      <w:smallCaps/>
      <w:color w:val="5A5A5A" w:themeColor="text1" w:themeTint="A5"/>
    </w:rPr>
  </w:style>
  <w:style w:type="character" w:styleId="af3">
    <w:name w:val="Intense Reference"/>
    <w:basedOn w:val="a3"/>
    <w:uiPriority w:val="32"/>
    <w:qFormat/>
    <w:rsid w:val="00A623BB"/>
    <w:rPr>
      <w:rFonts w:ascii="Microsoft JhengHei UI" w:eastAsia="Microsoft JhengHei UI" w:hAnsi="Microsoft JhengHei UI"/>
      <w:b/>
      <w:bCs/>
      <w:caps w:val="0"/>
      <w:smallCaps/>
      <w:color w:val="1F4E79" w:themeColor="accent1" w:themeShade="80"/>
      <w:spacing w:val="5"/>
    </w:rPr>
  </w:style>
  <w:style w:type="character" w:styleId="af4">
    <w:name w:val="Book Title"/>
    <w:basedOn w:val="a3"/>
    <w:uiPriority w:val="33"/>
    <w:qFormat/>
    <w:rsid w:val="00A623BB"/>
    <w:rPr>
      <w:rFonts w:ascii="Microsoft JhengHei UI" w:eastAsia="Microsoft JhengHei UI" w:hAnsi="Microsoft JhengHei UI"/>
      <w:b/>
      <w:bCs/>
      <w:i/>
      <w:iCs/>
      <w:spacing w:val="5"/>
    </w:rPr>
  </w:style>
  <w:style w:type="character" w:styleId="af5">
    <w:name w:val="Hyperlink"/>
    <w:basedOn w:val="a3"/>
    <w:uiPriority w:val="99"/>
    <w:unhideWhenUsed/>
    <w:rsid w:val="00A623BB"/>
    <w:rPr>
      <w:rFonts w:ascii="Microsoft JhengHei UI" w:eastAsia="Microsoft JhengHei UI" w:hAnsi="Microsoft JhengHei UI"/>
      <w:color w:val="1F4E79" w:themeColor="accent1" w:themeShade="80"/>
      <w:u w:val="single"/>
    </w:rPr>
  </w:style>
  <w:style w:type="character" w:styleId="af6">
    <w:name w:val="FollowedHyperlink"/>
    <w:basedOn w:val="a3"/>
    <w:uiPriority w:val="99"/>
    <w:unhideWhenUsed/>
    <w:rsid w:val="00A623BB"/>
    <w:rPr>
      <w:rFonts w:ascii="Microsoft JhengHei UI" w:eastAsia="Microsoft JhengHei UI" w:hAnsi="Microsoft JhengHei UI"/>
      <w:color w:val="954F72" w:themeColor="followedHyperlink"/>
      <w:u w:val="single"/>
    </w:rPr>
  </w:style>
  <w:style w:type="paragraph" w:styleId="af7">
    <w:name w:val="caption"/>
    <w:basedOn w:val="a2"/>
    <w:next w:val="a2"/>
    <w:uiPriority w:val="35"/>
    <w:unhideWhenUsed/>
    <w:qFormat/>
    <w:rsid w:val="00A623BB"/>
    <w:pPr>
      <w:spacing w:after="200"/>
    </w:pPr>
    <w:rPr>
      <w:i/>
      <w:iCs/>
      <w:color w:val="44546A" w:themeColor="text2"/>
      <w:szCs w:val="18"/>
    </w:rPr>
  </w:style>
  <w:style w:type="paragraph" w:styleId="af8">
    <w:name w:val="Balloon Text"/>
    <w:basedOn w:val="a2"/>
    <w:link w:val="af9"/>
    <w:uiPriority w:val="99"/>
    <w:semiHidden/>
    <w:unhideWhenUsed/>
    <w:rsid w:val="00A623BB"/>
    <w:rPr>
      <w:rFonts w:cs="Segoe UI"/>
      <w:szCs w:val="18"/>
    </w:rPr>
  </w:style>
  <w:style w:type="character" w:customStyle="1" w:styleId="af9">
    <w:name w:val="註解方塊文字 字元"/>
    <w:basedOn w:val="a3"/>
    <w:link w:val="af8"/>
    <w:uiPriority w:val="99"/>
    <w:semiHidden/>
    <w:rsid w:val="00A623BB"/>
    <w:rPr>
      <w:rFonts w:ascii="Microsoft JhengHei UI" w:eastAsia="Microsoft JhengHei UI" w:hAnsi="Microsoft JhengHei UI" w:cs="Segoe UI"/>
      <w:szCs w:val="18"/>
    </w:rPr>
  </w:style>
  <w:style w:type="paragraph" w:styleId="afa">
    <w:name w:val="Block Text"/>
    <w:basedOn w:val="a2"/>
    <w:uiPriority w:val="99"/>
    <w:semiHidden/>
    <w:unhideWhenUsed/>
    <w:rsid w:val="00A623BB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i/>
      <w:iCs/>
      <w:color w:val="1F4E79" w:themeColor="accent1" w:themeShade="80"/>
    </w:rPr>
  </w:style>
  <w:style w:type="paragraph" w:styleId="33">
    <w:name w:val="Body Text 3"/>
    <w:basedOn w:val="a2"/>
    <w:link w:val="34"/>
    <w:uiPriority w:val="99"/>
    <w:semiHidden/>
    <w:unhideWhenUsed/>
    <w:rsid w:val="00A623BB"/>
    <w:pPr>
      <w:spacing w:after="120"/>
    </w:pPr>
    <w:rPr>
      <w:szCs w:val="16"/>
    </w:rPr>
  </w:style>
  <w:style w:type="character" w:customStyle="1" w:styleId="34">
    <w:name w:val="本文 3 字元"/>
    <w:basedOn w:val="a3"/>
    <w:link w:val="33"/>
    <w:uiPriority w:val="99"/>
    <w:semiHidden/>
    <w:rsid w:val="00A623BB"/>
    <w:rPr>
      <w:rFonts w:ascii="Microsoft JhengHei UI" w:eastAsia="Microsoft JhengHei UI" w:hAnsi="Microsoft JhengHei UI"/>
      <w:szCs w:val="16"/>
    </w:rPr>
  </w:style>
  <w:style w:type="paragraph" w:styleId="35">
    <w:name w:val="Body Text Indent 3"/>
    <w:basedOn w:val="a2"/>
    <w:link w:val="36"/>
    <w:uiPriority w:val="99"/>
    <w:semiHidden/>
    <w:unhideWhenUsed/>
    <w:rsid w:val="00A623BB"/>
    <w:pPr>
      <w:spacing w:after="120"/>
      <w:ind w:left="360"/>
    </w:pPr>
    <w:rPr>
      <w:szCs w:val="16"/>
    </w:rPr>
  </w:style>
  <w:style w:type="character" w:customStyle="1" w:styleId="36">
    <w:name w:val="本文縮排 3 字元"/>
    <w:basedOn w:val="a3"/>
    <w:link w:val="35"/>
    <w:uiPriority w:val="99"/>
    <w:semiHidden/>
    <w:rsid w:val="00A623BB"/>
    <w:rPr>
      <w:rFonts w:ascii="Microsoft JhengHei UI" w:eastAsia="Microsoft JhengHei UI" w:hAnsi="Microsoft JhengHei UI"/>
      <w:szCs w:val="16"/>
    </w:rPr>
  </w:style>
  <w:style w:type="character" w:styleId="afb">
    <w:name w:val="annotation reference"/>
    <w:basedOn w:val="a3"/>
    <w:uiPriority w:val="99"/>
    <w:semiHidden/>
    <w:unhideWhenUsed/>
    <w:rsid w:val="00A623BB"/>
    <w:rPr>
      <w:rFonts w:ascii="Microsoft JhengHei UI" w:eastAsia="Microsoft JhengHei UI" w:hAnsi="Microsoft JhengHei UI"/>
      <w:sz w:val="22"/>
      <w:szCs w:val="16"/>
    </w:rPr>
  </w:style>
  <w:style w:type="paragraph" w:styleId="afc">
    <w:name w:val="annotation text"/>
    <w:basedOn w:val="a2"/>
    <w:link w:val="afd"/>
    <w:uiPriority w:val="99"/>
    <w:semiHidden/>
    <w:unhideWhenUsed/>
    <w:rsid w:val="00A623BB"/>
    <w:rPr>
      <w:szCs w:val="20"/>
    </w:rPr>
  </w:style>
  <w:style w:type="character" w:customStyle="1" w:styleId="afd">
    <w:name w:val="註解文字 字元"/>
    <w:basedOn w:val="a3"/>
    <w:link w:val="afc"/>
    <w:uiPriority w:val="99"/>
    <w:semiHidden/>
    <w:rsid w:val="00A623BB"/>
    <w:rPr>
      <w:rFonts w:ascii="Microsoft JhengHei UI" w:eastAsia="Microsoft JhengHei UI" w:hAnsi="Microsoft JhengHei UI"/>
      <w:szCs w:val="20"/>
    </w:rPr>
  </w:style>
  <w:style w:type="paragraph" w:styleId="afe">
    <w:name w:val="annotation subject"/>
    <w:basedOn w:val="afc"/>
    <w:next w:val="afc"/>
    <w:link w:val="aff"/>
    <w:uiPriority w:val="99"/>
    <w:semiHidden/>
    <w:unhideWhenUsed/>
    <w:rsid w:val="00A623BB"/>
    <w:rPr>
      <w:b/>
      <w:bCs/>
    </w:rPr>
  </w:style>
  <w:style w:type="character" w:customStyle="1" w:styleId="aff">
    <w:name w:val="註解主旨 字元"/>
    <w:basedOn w:val="afd"/>
    <w:link w:val="afe"/>
    <w:uiPriority w:val="99"/>
    <w:semiHidden/>
    <w:rsid w:val="00A623BB"/>
    <w:rPr>
      <w:rFonts w:ascii="Microsoft JhengHei UI" w:eastAsia="Microsoft JhengHei UI" w:hAnsi="Microsoft JhengHei UI"/>
      <w:b/>
      <w:bCs/>
      <w:szCs w:val="20"/>
    </w:rPr>
  </w:style>
  <w:style w:type="paragraph" w:styleId="aff0">
    <w:name w:val="Document Map"/>
    <w:basedOn w:val="a2"/>
    <w:link w:val="aff1"/>
    <w:uiPriority w:val="99"/>
    <w:semiHidden/>
    <w:unhideWhenUsed/>
    <w:rsid w:val="00A623BB"/>
    <w:rPr>
      <w:rFonts w:cs="Segoe UI"/>
      <w:szCs w:val="16"/>
    </w:rPr>
  </w:style>
  <w:style w:type="character" w:customStyle="1" w:styleId="aff1">
    <w:name w:val="文件引導模式 字元"/>
    <w:basedOn w:val="a3"/>
    <w:link w:val="aff0"/>
    <w:uiPriority w:val="99"/>
    <w:semiHidden/>
    <w:rsid w:val="00A623BB"/>
    <w:rPr>
      <w:rFonts w:ascii="Microsoft JhengHei UI" w:eastAsia="Microsoft JhengHei UI" w:hAnsi="Microsoft JhengHei UI" w:cs="Segoe UI"/>
      <w:szCs w:val="16"/>
    </w:rPr>
  </w:style>
  <w:style w:type="paragraph" w:styleId="aff2">
    <w:name w:val="endnote text"/>
    <w:basedOn w:val="a2"/>
    <w:link w:val="aff3"/>
    <w:uiPriority w:val="99"/>
    <w:semiHidden/>
    <w:unhideWhenUsed/>
    <w:rsid w:val="00A623BB"/>
    <w:rPr>
      <w:szCs w:val="20"/>
    </w:rPr>
  </w:style>
  <w:style w:type="character" w:customStyle="1" w:styleId="aff3">
    <w:name w:val="章節附註文字 字元"/>
    <w:basedOn w:val="a3"/>
    <w:link w:val="aff2"/>
    <w:uiPriority w:val="99"/>
    <w:semiHidden/>
    <w:rsid w:val="00A623BB"/>
    <w:rPr>
      <w:rFonts w:ascii="Microsoft JhengHei UI" w:eastAsia="Microsoft JhengHei UI" w:hAnsi="Microsoft JhengHei UI"/>
      <w:szCs w:val="20"/>
    </w:rPr>
  </w:style>
  <w:style w:type="paragraph" w:styleId="aff4">
    <w:name w:val="envelope return"/>
    <w:basedOn w:val="a2"/>
    <w:uiPriority w:val="99"/>
    <w:semiHidden/>
    <w:unhideWhenUsed/>
    <w:rsid w:val="00A623BB"/>
    <w:rPr>
      <w:rFonts w:cstheme="majorBidi"/>
      <w:szCs w:val="20"/>
    </w:rPr>
  </w:style>
  <w:style w:type="paragraph" w:styleId="aff5">
    <w:name w:val="footnote text"/>
    <w:basedOn w:val="a2"/>
    <w:link w:val="aff6"/>
    <w:uiPriority w:val="99"/>
    <w:semiHidden/>
    <w:unhideWhenUsed/>
    <w:rsid w:val="00A623BB"/>
    <w:rPr>
      <w:szCs w:val="20"/>
    </w:rPr>
  </w:style>
  <w:style w:type="character" w:customStyle="1" w:styleId="aff6">
    <w:name w:val="註腳文字 字元"/>
    <w:basedOn w:val="a3"/>
    <w:link w:val="aff5"/>
    <w:uiPriority w:val="99"/>
    <w:semiHidden/>
    <w:rsid w:val="00A623BB"/>
    <w:rPr>
      <w:rFonts w:ascii="Microsoft JhengHei UI" w:eastAsia="Microsoft JhengHei UI" w:hAnsi="Microsoft JhengHei UI"/>
      <w:szCs w:val="20"/>
    </w:rPr>
  </w:style>
  <w:style w:type="character" w:styleId="HTML">
    <w:name w:val="HTML Code"/>
    <w:basedOn w:val="a3"/>
    <w:uiPriority w:val="99"/>
    <w:semiHidden/>
    <w:unhideWhenUsed/>
    <w:rsid w:val="00A623BB"/>
    <w:rPr>
      <w:rFonts w:ascii="Microsoft JhengHei UI" w:eastAsia="Microsoft JhengHei UI" w:hAnsi="Microsoft JhengHei UI"/>
      <w:sz w:val="22"/>
      <w:szCs w:val="20"/>
    </w:rPr>
  </w:style>
  <w:style w:type="character" w:styleId="HTML0">
    <w:name w:val="HTML Keyboard"/>
    <w:basedOn w:val="a3"/>
    <w:uiPriority w:val="99"/>
    <w:semiHidden/>
    <w:unhideWhenUsed/>
    <w:rsid w:val="00A623BB"/>
    <w:rPr>
      <w:rFonts w:ascii="Microsoft JhengHei UI" w:eastAsia="Microsoft JhengHei UI" w:hAnsi="Microsoft JhengHei UI"/>
      <w:sz w:val="22"/>
      <w:szCs w:val="20"/>
    </w:rPr>
  </w:style>
  <w:style w:type="paragraph" w:styleId="HTML1">
    <w:name w:val="HTML Preformatted"/>
    <w:basedOn w:val="a2"/>
    <w:link w:val="HTML2"/>
    <w:uiPriority w:val="99"/>
    <w:semiHidden/>
    <w:unhideWhenUsed/>
    <w:rsid w:val="00A623BB"/>
    <w:rPr>
      <w:szCs w:val="20"/>
    </w:rPr>
  </w:style>
  <w:style w:type="character" w:customStyle="1" w:styleId="HTML2">
    <w:name w:val="HTML 預設格式 字元"/>
    <w:basedOn w:val="a3"/>
    <w:link w:val="HTML1"/>
    <w:uiPriority w:val="99"/>
    <w:semiHidden/>
    <w:rsid w:val="00A623BB"/>
    <w:rPr>
      <w:rFonts w:ascii="Microsoft JhengHei UI" w:eastAsia="Microsoft JhengHei UI" w:hAnsi="Microsoft JhengHei UI"/>
      <w:szCs w:val="20"/>
    </w:rPr>
  </w:style>
  <w:style w:type="character" w:styleId="HTML3">
    <w:name w:val="HTML Typewriter"/>
    <w:basedOn w:val="a3"/>
    <w:uiPriority w:val="99"/>
    <w:semiHidden/>
    <w:unhideWhenUsed/>
    <w:rsid w:val="00A623BB"/>
    <w:rPr>
      <w:rFonts w:ascii="Microsoft JhengHei UI" w:eastAsia="Microsoft JhengHei UI" w:hAnsi="Microsoft JhengHei UI"/>
      <w:sz w:val="22"/>
      <w:szCs w:val="20"/>
    </w:rPr>
  </w:style>
  <w:style w:type="paragraph" w:styleId="aff7">
    <w:name w:val="macro"/>
    <w:link w:val="aff8"/>
    <w:uiPriority w:val="99"/>
    <w:semiHidden/>
    <w:unhideWhenUsed/>
    <w:rsid w:val="00A623B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Microsoft JhengHei UI" w:eastAsia="Microsoft JhengHei UI" w:hAnsi="Microsoft JhengHei UI"/>
      <w:szCs w:val="20"/>
    </w:rPr>
  </w:style>
  <w:style w:type="character" w:customStyle="1" w:styleId="aff8">
    <w:name w:val="巨集文字 字元"/>
    <w:basedOn w:val="a3"/>
    <w:link w:val="aff7"/>
    <w:uiPriority w:val="99"/>
    <w:semiHidden/>
    <w:rsid w:val="00A623BB"/>
    <w:rPr>
      <w:rFonts w:ascii="Microsoft JhengHei UI" w:eastAsia="Microsoft JhengHei UI" w:hAnsi="Microsoft JhengHei UI"/>
      <w:szCs w:val="20"/>
    </w:rPr>
  </w:style>
  <w:style w:type="paragraph" w:styleId="aff9">
    <w:name w:val="Plain Text"/>
    <w:basedOn w:val="a2"/>
    <w:link w:val="affa"/>
    <w:uiPriority w:val="99"/>
    <w:semiHidden/>
    <w:unhideWhenUsed/>
    <w:rsid w:val="00A623BB"/>
    <w:rPr>
      <w:szCs w:val="21"/>
    </w:rPr>
  </w:style>
  <w:style w:type="character" w:customStyle="1" w:styleId="affa">
    <w:name w:val="純文字 字元"/>
    <w:basedOn w:val="a3"/>
    <w:link w:val="aff9"/>
    <w:uiPriority w:val="99"/>
    <w:semiHidden/>
    <w:rsid w:val="00A623BB"/>
    <w:rPr>
      <w:rFonts w:ascii="Microsoft JhengHei UI" w:eastAsia="Microsoft JhengHei UI" w:hAnsi="Microsoft JhengHei UI"/>
      <w:szCs w:val="21"/>
    </w:rPr>
  </w:style>
  <w:style w:type="character" w:styleId="affb">
    <w:name w:val="Placeholder Text"/>
    <w:basedOn w:val="a3"/>
    <w:uiPriority w:val="99"/>
    <w:semiHidden/>
    <w:rsid w:val="00A623BB"/>
    <w:rPr>
      <w:rFonts w:ascii="Microsoft JhengHei UI" w:eastAsia="Microsoft JhengHei UI" w:hAnsi="Microsoft JhengHei UI"/>
      <w:color w:val="3B3838" w:themeColor="background2" w:themeShade="40"/>
    </w:rPr>
  </w:style>
  <w:style w:type="paragraph" w:styleId="affc">
    <w:name w:val="header"/>
    <w:basedOn w:val="a2"/>
    <w:link w:val="affd"/>
    <w:uiPriority w:val="99"/>
    <w:unhideWhenUsed/>
    <w:rsid w:val="00A623BB"/>
  </w:style>
  <w:style w:type="character" w:customStyle="1" w:styleId="affd">
    <w:name w:val="頁首 字元"/>
    <w:basedOn w:val="a3"/>
    <w:link w:val="affc"/>
    <w:uiPriority w:val="99"/>
    <w:rsid w:val="00A623BB"/>
    <w:rPr>
      <w:rFonts w:ascii="Microsoft JhengHei UI" w:eastAsia="Microsoft JhengHei UI" w:hAnsi="Microsoft JhengHei UI"/>
    </w:rPr>
  </w:style>
  <w:style w:type="paragraph" w:styleId="affe">
    <w:name w:val="footer"/>
    <w:basedOn w:val="a2"/>
    <w:link w:val="afff"/>
    <w:uiPriority w:val="99"/>
    <w:unhideWhenUsed/>
    <w:rsid w:val="00A623BB"/>
  </w:style>
  <w:style w:type="character" w:customStyle="1" w:styleId="afff">
    <w:name w:val="頁尾 字元"/>
    <w:basedOn w:val="a3"/>
    <w:link w:val="affe"/>
    <w:uiPriority w:val="99"/>
    <w:rsid w:val="00A623BB"/>
    <w:rPr>
      <w:rFonts w:ascii="Microsoft JhengHei UI" w:eastAsia="Microsoft JhengHei UI" w:hAnsi="Microsoft JhengHei UI"/>
    </w:rPr>
  </w:style>
  <w:style w:type="paragraph" w:styleId="91">
    <w:name w:val="toc 9"/>
    <w:basedOn w:val="a2"/>
    <w:next w:val="a2"/>
    <w:autoRedefine/>
    <w:uiPriority w:val="39"/>
    <w:semiHidden/>
    <w:unhideWhenUsed/>
    <w:rsid w:val="00A623BB"/>
    <w:pPr>
      <w:spacing w:after="120"/>
      <w:ind w:left="1757"/>
    </w:pPr>
  </w:style>
  <w:style w:type="character" w:styleId="afff0">
    <w:name w:val="Mention"/>
    <w:basedOn w:val="a3"/>
    <w:uiPriority w:val="99"/>
    <w:semiHidden/>
    <w:unhideWhenUsed/>
    <w:rsid w:val="00A623BB"/>
    <w:rPr>
      <w:rFonts w:ascii="Microsoft JhengHei UI" w:eastAsia="Microsoft JhengHei UI" w:hAnsi="Microsoft JhengHei UI"/>
      <w:color w:val="2B579A"/>
      <w:shd w:val="clear" w:color="auto" w:fill="E1DFDD"/>
    </w:rPr>
  </w:style>
  <w:style w:type="numbering" w:styleId="111111">
    <w:name w:val="Outline List 2"/>
    <w:basedOn w:val="a5"/>
    <w:uiPriority w:val="99"/>
    <w:semiHidden/>
    <w:unhideWhenUsed/>
    <w:rsid w:val="00A623BB"/>
    <w:pPr>
      <w:numPr>
        <w:numId w:val="24"/>
      </w:numPr>
    </w:pPr>
  </w:style>
  <w:style w:type="numbering" w:styleId="1ai">
    <w:name w:val="Outline List 1"/>
    <w:basedOn w:val="a5"/>
    <w:uiPriority w:val="99"/>
    <w:semiHidden/>
    <w:unhideWhenUsed/>
    <w:rsid w:val="00A623BB"/>
    <w:pPr>
      <w:numPr>
        <w:numId w:val="25"/>
      </w:numPr>
    </w:pPr>
  </w:style>
  <w:style w:type="character" w:styleId="HTML4">
    <w:name w:val="HTML Variable"/>
    <w:basedOn w:val="a3"/>
    <w:uiPriority w:val="99"/>
    <w:semiHidden/>
    <w:unhideWhenUsed/>
    <w:rsid w:val="00A623BB"/>
    <w:rPr>
      <w:rFonts w:ascii="Microsoft JhengHei UI" w:eastAsia="Microsoft JhengHei UI" w:hAnsi="Microsoft JhengHei UI"/>
      <w:i/>
      <w:iCs/>
    </w:rPr>
  </w:style>
  <w:style w:type="paragraph" w:styleId="HTML5">
    <w:name w:val="HTML Address"/>
    <w:basedOn w:val="a2"/>
    <w:link w:val="HTML6"/>
    <w:uiPriority w:val="99"/>
    <w:semiHidden/>
    <w:unhideWhenUsed/>
    <w:rsid w:val="00A623BB"/>
    <w:rPr>
      <w:i/>
      <w:iCs/>
    </w:rPr>
  </w:style>
  <w:style w:type="character" w:customStyle="1" w:styleId="HTML6">
    <w:name w:val="HTML 位址 字元"/>
    <w:basedOn w:val="a3"/>
    <w:link w:val="HTML5"/>
    <w:uiPriority w:val="99"/>
    <w:semiHidden/>
    <w:rsid w:val="00A623BB"/>
    <w:rPr>
      <w:rFonts w:ascii="Microsoft JhengHei UI" w:eastAsia="Microsoft JhengHei UI" w:hAnsi="Microsoft JhengHei UI"/>
      <w:i/>
      <w:iCs/>
    </w:rPr>
  </w:style>
  <w:style w:type="character" w:styleId="HTML7">
    <w:name w:val="HTML Definition"/>
    <w:basedOn w:val="a3"/>
    <w:uiPriority w:val="99"/>
    <w:semiHidden/>
    <w:unhideWhenUsed/>
    <w:rsid w:val="00A623BB"/>
    <w:rPr>
      <w:rFonts w:ascii="Microsoft JhengHei UI" w:eastAsia="Microsoft JhengHei UI" w:hAnsi="Microsoft JhengHei UI"/>
      <w:i/>
      <w:iCs/>
    </w:rPr>
  </w:style>
  <w:style w:type="character" w:styleId="HTML8">
    <w:name w:val="HTML Cite"/>
    <w:basedOn w:val="a3"/>
    <w:uiPriority w:val="99"/>
    <w:semiHidden/>
    <w:unhideWhenUsed/>
    <w:rsid w:val="00A623BB"/>
    <w:rPr>
      <w:rFonts w:ascii="Microsoft JhengHei UI" w:eastAsia="Microsoft JhengHei UI" w:hAnsi="Microsoft JhengHei UI"/>
      <w:i/>
      <w:iCs/>
    </w:rPr>
  </w:style>
  <w:style w:type="character" w:styleId="HTML9">
    <w:name w:val="HTML Sample"/>
    <w:basedOn w:val="a3"/>
    <w:uiPriority w:val="99"/>
    <w:semiHidden/>
    <w:unhideWhenUsed/>
    <w:rsid w:val="00A623BB"/>
    <w:rPr>
      <w:rFonts w:ascii="Microsoft JhengHei UI" w:eastAsia="Microsoft JhengHei UI" w:hAnsi="Microsoft JhengHei UI"/>
      <w:sz w:val="24"/>
      <w:szCs w:val="24"/>
    </w:rPr>
  </w:style>
  <w:style w:type="character" w:styleId="HTMLa">
    <w:name w:val="HTML Acronym"/>
    <w:basedOn w:val="a3"/>
    <w:uiPriority w:val="99"/>
    <w:semiHidden/>
    <w:unhideWhenUsed/>
    <w:rsid w:val="00A623BB"/>
    <w:rPr>
      <w:rFonts w:ascii="Microsoft JhengHei UI" w:eastAsia="Microsoft JhengHei UI" w:hAnsi="Microsoft JhengHei UI"/>
    </w:rPr>
  </w:style>
  <w:style w:type="paragraph" w:styleId="11">
    <w:name w:val="toc 1"/>
    <w:basedOn w:val="a2"/>
    <w:next w:val="a2"/>
    <w:autoRedefine/>
    <w:uiPriority w:val="39"/>
    <w:unhideWhenUsed/>
    <w:rsid w:val="00A623BB"/>
    <w:pPr>
      <w:spacing w:after="100"/>
    </w:pPr>
  </w:style>
  <w:style w:type="paragraph" w:styleId="23">
    <w:name w:val="toc 2"/>
    <w:basedOn w:val="a2"/>
    <w:next w:val="a2"/>
    <w:autoRedefine/>
    <w:uiPriority w:val="39"/>
    <w:unhideWhenUsed/>
    <w:rsid w:val="00A623BB"/>
    <w:pPr>
      <w:spacing w:after="100"/>
      <w:ind w:left="220"/>
    </w:pPr>
  </w:style>
  <w:style w:type="paragraph" w:styleId="37">
    <w:name w:val="toc 3"/>
    <w:basedOn w:val="a2"/>
    <w:next w:val="a2"/>
    <w:autoRedefine/>
    <w:uiPriority w:val="39"/>
    <w:semiHidden/>
    <w:unhideWhenUsed/>
    <w:rsid w:val="00A623BB"/>
    <w:pPr>
      <w:spacing w:after="100"/>
      <w:ind w:left="440"/>
    </w:pPr>
  </w:style>
  <w:style w:type="paragraph" w:styleId="43">
    <w:name w:val="toc 4"/>
    <w:basedOn w:val="a2"/>
    <w:next w:val="a2"/>
    <w:autoRedefine/>
    <w:uiPriority w:val="39"/>
    <w:semiHidden/>
    <w:unhideWhenUsed/>
    <w:rsid w:val="00A623BB"/>
    <w:pPr>
      <w:spacing w:after="100"/>
      <w:ind w:left="660"/>
    </w:pPr>
  </w:style>
  <w:style w:type="paragraph" w:styleId="53">
    <w:name w:val="toc 5"/>
    <w:basedOn w:val="a2"/>
    <w:next w:val="a2"/>
    <w:autoRedefine/>
    <w:uiPriority w:val="39"/>
    <w:semiHidden/>
    <w:unhideWhenUsed/>
    <w:rsid w:val="00A623BB"/>
    <w:pPr>
      <w:spacing w:after="100"/>
      <w:ind w:left="880"/>
    </w:pPr>
  </w:style>
  <w:style w:type="paragraph" w:styleId="61">
    <w:name w:val="toc 6"/>
    <w:basedOn w:val="a2"/>
    <w:next w:val="a2"/>
    <w:autoRedefine/>
    <w:uiPriority w:val="39"/>
    <w:semiHidden/>
    <w:unhideWhenUsed/>
    <w:rsid w:val="00A623BB"/>
    <w:pPr>
      <w:spacing w:after="100"/>
      <w:ind w:left="1100"/>
    </w:pPr>
  </w:style>
  <w:style w:type="paragraph" w:styleId="71">
    <w:name w:val="toc 7"/>
    <w:basedOn w:val="a2"/>
    <w:next w:val="a2"/>
    <w:autoRedefine/>
    <w:uiPriority w:val="39"/>
    <w:semiHidden/>
    <w:unhideWhenUsed/>
    <w:rsid w:val="00A623BB"/>
    <w:pPr>
      <w:spacing w:after="100"/>
      <w:ind w:left="1320"/>
    </w:pPr>
  </w:style>
  <w:style w:type="paragraph" w:styleId="81">
    <w:name w:val="toc 8"/>
    <w:basedOn w:val="a2"/>
    <w:next w:val="a2"/>
    <w:autoRedefine/>
    <w:uiPriority w:val="39"/>
    <w:semiHidden/>
    <w:unhideWhenUsed/>
    <w:rsid w:val="00A623BB"/>
    <w:pPr>
      <w:spacing w:after="100"/>
      <w:ind w:left="1540"/>
    </w:pPr>
  </w:style>
  <w:style w:type="paragraph" w:styleId="afff1">
    <w:name w:val="TOC Heading"/>
    <w:basedOn w:val="1"/>
    <w:next w:val="a2"/>
    <w:uiPriority w:val="39"/>
    <w:unhideWhenUsed/>
    <w:qFormat/>
    <w:rsid w:val="00A623BB"/>
    <w:pPr>
      <w:outlineLvl w:val="9"/>
    </w:pPr>
    <w:rPr>
      <w:color w:val="2E74B5" w:themeColor="accent1" w:themeShade="BF"/>
    </w:rPr>
  </w:style>
  <w:style w:type="table" w:styleId="afff2">
    <w:name w:val="Table Professional"/>
    <w:basedOn w:val="a4"/>
    <w:uiPriority w:val="99"/>
    <w:semiHidden/>
    <w:unhideWhenUsed/>
    <w:rsid w:val="00A623B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2">
    <w:name w:val="Medium List 1"/>
    <w:basedOn w:val="a4"/>
    <w:uiPriority w:val="65"/>
    <w:semiHidden/>
    <w:unhideWhenUsed/>
    <w:rsid w:val="00A623BB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">
    <w:name w:val="Medium List 1 Accent 1"/>
    <w:basedOn w:val="a4"/>
    <w:uiPriority w:val="65"/>
    <w:rsid w:val="00A623BB"/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1-2">
    <w:name w:val="Medium List 1 Accent 2"/>
    <w:basedOn w:val="a4"/>
    <w:uiPriority w:val="65"/>
    <w:semiHidden/>
    <w:unhideWhenUsed/>
    <w:rsid w:val="00A623BB"/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1-3">
    <w:name w:val="Medium List 1 Accent 3"/>
    <w:basedOn w:val="a4"/>
    <w:uiPriority w:val="65"/>
    <w:semiHidden/>
    <w:unhideWhenUsed/>
    <w:rsid w:val="00A623BB"/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1-4">
    <w:name w:val="Medium List 1 Accent 4"/>
    <w:basedOn w:val="a4"/>
    <w:uiPriority w:val="65"/>
    <w:semiHidden/>
    <w:unhideWhenUsed/>
    <w:rsid w:val="00A623BB"/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1-5">
    <w:name w:val="Medium List 1 Accent 5"/>
    <w:basedOn w:val="a4"/>
    <w:uiPriority w:val="65"/>
    <w:semiHidden/>
    <w:unhideWhenUsed/>
    <w:rsid w:val="00A623BB"/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shd w:val="clear" w:color="auto" w:fill="D0DBF0" w:themeFill="accent5" w:themeFillTint="3F"/>
      </w:tcPr>
    </w:tblStylePr>
  </w:style>
  <w:style w:type="table" w:styleId="1-6">
    <w:name w:val="Medium List 1 Accent 6"/>
    <w:basedOn w:val="a4"/>
    <w:uiPriority w:val="65"/>
    <w:semiHidden/>
    <w:unhideWhenUsed/>
    <w:rsid w:val="00A623BB"/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24">
    <w:name w:val="Medium List 2"/>
    <w:basedOn w:val="a4"/>
    <w:uiPriority w:val="66"/>
    <w:semiHidden/>
    <w:unhideWhenUsed/>
    <w:rsid w:val="00A623BB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4"/>
    <w:uiPriority w:val="66"/>
    <w:semiHidden/>
    <w:unhideWhenUsed/>
    <w:rsid w:val="00A623BB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4"/>
    <w:uiPriority w:val="66"/>
    <w:semiHidden/>
    <w:unhideWhenUsed/>
    <w:rsid w:val="00A623BB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4"/>
    <w:uiPriority w:val="66"/>
    <w:semiHidden/>
    <w:unhideWhenUsed/>
    <w:rsid w:val="00A623BB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4"/>
    <w:uiPriority w:val="66"/>
    <w:semiHidden/>
    <w:unhideWhenUsed/>
    <w:rsid w:val="00A623BB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4"/>
    <w:uiPriority w:val="66"/>
    <w:semiHidden/>
    <w:unhideWhenUsed/>
    <w:rsid w:val="00A623BB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4"/>
    <w:uiPriority w:val="66"/>
    <w:semiHidden/>
    <w:unhideWhenUsed/>
    <w:rsid w:val="00A623BB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Shading 1"/>
    <w:basedOn w:val="a4"/>
    <w:uiPriority w:val="63"/>
    <w:semiHidden/>
    <w:unhideWhenUsed/>
    <w:rsid w:val="00A623BB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4"/>
    <w:uiPriority w:val="63"/>
    <w:rsid w:val="00A623BB"/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4"/>
    <w:uiPriority w:val="63"/>
    <w:semiHidden/>
    <w:unhideWhenUsed/>
    <w:rsid w:val="00A623BB"/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4"/>
    <w:uiPriority w:val="63"/>
    <w:semiHidden/>
    <w:unhideWhenUsed/>
    <w:rsid w:val="00A623BB"/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4"/>
    <w:uiPriority w:val="63"/>
    <w:semiHidden/>
    <w:unhideWhenUsed/>
    <w:rsid w:val="00A623BB"/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4"/>
    <w:uiPriority w:val="63"/>
    <w:semiHidden/>
    <w:unhideWhenUsed/>
    <w:rsid w:val="00A623BB"/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4"/>
    <w:uiPriority w:val="63"/>
    <w:semiHidden/>
    <w:unhideWhenUsed/>
    <w:rsid w:val="00A623BB"/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5">
    <w:name w:val="Medium Shading 2"/>
    <w:basedOn w:val="a4"/>
    <w:uiPriority w:val="64"/>
    <w:semiHidden/>
    <w:unhideWhenUsed/>
    <w:rsid w:val="00A623B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4"/>
    <w:uiPriority w:val="64"/>
    <w:rsid w:val="00A623B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4"/>
    <w:uiPriority w:val="64"/>
    <w:semiHidden/>
    <w:unhideWhenUsed/>
    <w:rsid w:val="00A623B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4"/>
    <w:uiPriority w:val="64"/>
    <w:semiHidden/>
    <w:unhideWhenUsed/>
    <w:rsid w:val="00A623B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4"/>
    <w:uiPriority w:val="64"/>
    <w:semiHidden/>
    <w:unhideWhenUsed/>
    <w:rsid w:val="00A623B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4"/>
    <w:uiPriority w:val="64"/>
    <w:semiHidden/>
    <w:unhideWhenUsed/>
    <w:rsid w:val="00A623B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4"/>
    <w:uiPriority w:val="64"/>
    <w:semiHidden/>
    <w:unhideWhenUsed/>
    <w:rsid w:val="00A623B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4">
    <w:name w:val="Medium Grid 1"/>
    <w:basedOn w:val="a4"/>
    <w:uiPriority w:val="67"/>
    <w:semiHidden/>
    <w:unhideWhenUsed/>
    <w:rsid w:val="00A623BB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A623BB"/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A623BB"/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A623BB"/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A623BB"/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A623BB"/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A623BB"/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26">
    <w:name w:val="Medium Grid 2"/>
    <w:basedOn w:val="a4"/>
    <w:uiPriority w:val="68"/>
    <w:semiHidden/>
    <w:unhideWhenUsed/>
    <w:rsid w:val="00A623BB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A623BB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A623BB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A623BB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A623BB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A623BB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A623BB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8">
    <w:name w:val="Medium Grid 3"/>
    <w:basedOn w:val="a4"/>
    <w:uiPriority w:val="69"/>
    <w:semiHidden/>
    <w:unhideWhenUsed/>
    <w:rsid w:val="00A623B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4"/>
    <w:uiPriority w:val="69"/>
    <w:semiHidden/>
    <w:unhideWhenUsed/>
    <w:rsid w:val="00A623B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3-2">
    <w:name w:val="Medium Grid 3 Accent 2"/>
    <w:basedOn w:val="a4"/>
    <w:uiPriority w:val="69"/>
    <w:semiHidden/>
    <w:unhideWhenUsed/>
    <w:rsid w:val="00A623B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3-3">
    <w:name w:val="Medium Grid 3 Accent 3"/>
    <w:basedOn w:val="a4"/>
    <w:uiPriority w:val="69"/>
    <w:semiHidden/>
    <w:unhideWhenUsed/>
    <w:rsid w:val="00A623B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3-4">
    <w:name w:val="Medium Grid 3 Accent 4"/>
    <w:basedOn w:val="a4"/>
    <w:uiPriority w:val="69"/>
    <w:semiHidden/>
    <w:unhideWhenUsed/>
    <w:rsid w:val="00A623B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3-5">
    <w:name w:val="Medium Grid 3 Accent 5"/>
    <w:basedOn w:val="a4"/>
    <w:uiPriority w:val="69"/>
    <w:semiHidden/>
    <w:unhideWhenUsed/>
    <w:rsid w:val="00A623B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3-6">
    <w:name w:val="Medium Grid 3 Accent 6"/>
    <w:basedOn w:val="a4"/>
    <w:uiPriority w:val="69"/>
    <w:semiHidden/>
    <w:unhideWhenUsed/>
    <w:rsid w:val="00A623B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paragraph" w:styleId="afff3">
    <w:name w:val="Bibliography"/>
    <w:basedOn w:val="a2"/>
    <w:next w:val="a2"/>
    <w:uiPriority w:val="37"/>
    <w:semiHidden/>
    <w:unhideWhenUsed/>
    <w:rsid w:val="00A623BB"/>
  </w:style>
  <w:style w:type="character" w:styleId="afff4">
    <w:name w:val="Hashtag"/>
    <w:basedOn w:val="a3"/>
    <w:uiPriority w:val="99"/>
    <w:semiHidden/>
    <w:unhideWhenUsed/>
    <w:rsid w:val="00A623BB"/>
    <w:rPr>
      <w:rFonts w:ascii="Microsoft JhengHei UI" w:eastAsia="Microsoft JhengHei UI" w:hAnsi="Microsoft JhengHei UI"/>
      <w:color w:val="2B579A"/>
      <w:shd w:val="clear" w:color="auto" w:fill="E1DFDD"/>
    </w:rPr>
  </w:style>
  <w:style w:type="paragraph" w:styleId="afff5">
    <w:name w:val="Message Header"/>
    <w:basedOn w:val="a2"/>
    <w:link w:val="afff6"/>
    <w:uiPriority w:val="99"/>
    <w:semiHidden/>
    <w:unhideWhenUsed/>
    <w:rsid w:val="00A623B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cstheme="majorBidi"/>
      <w:sz w:val="24"/>
      <w:szCs w:val="24"/>
    </w:rPr>
  </w:style>
  <w:style w:type="character" w:customStyle="1" w:styleId="afff6">
    <w:name w:val="訊息欄位名稱 字元"/>
    <w:basedOn w:val="a3"/>
    <w:link w:val="afff5"/>
    <w:uiPriority w:val="99"/>
    <w:semiHidden/>
    <w:rsid w:val="00A623BB"/>
    <w:rPr>
      <w:rFonts w:ascii="Microsoft JhengHei UI" w:eastAsia="Microsoft JhengHei UI" w:hAnsi="Microsoft JhengHei UI" w:cstheme="majorBidi"/>
      <w:sz w:val="24"/>
      <w:szCs w:val="24"/>
      <w:shd w:val="pct20" w:color="auto" w:fill="auto"/>
    </w:rPr>
  </w:style>
  <w:style w:type="table" w:styleId="afff7">
    <w:name w:val="Table Elegant"/>
    <w:basedOn w:val="a4"/>
    <w:uiPriority w:val="99"/>
    <w:semiHidden/>
    <w:unhideWhenUsed/>
    <w:rsid w:val="00A623BB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8">
    <w:name w:val="List"/>
    <w:basedOn w:val="a2"/>
    <w:uiPriority w:val="99"/>
    <w:semiHidden/>
    <w:unhideWhenUsed/>
    <w:rsid w:val="00A623BB"/>
    <w:pPr>
      <w:ind w:left="360" w:hanging="360"/>
      <w:contextualSpacing/>
    </w:pPr>
  </w:style>
  <w:style w:type="paragraph" w:styleId="27">
    <w:name w:val="List 2"/>
    <w:basedOn w:val="a2"/>
    <w:uiPriority w:val="99"/>
    <w:semiHidden/>
    <w:unhideWhenUsed/>
    <w:rsid w:val="00A623BB"/>
    <w:pPr>
      <w:ind w:left="720" w:hanging="360"/>
      <w:contextualSpacing/>
    </w:pPr>
  </w:style>
  <w:style w:type="paragraph" w:styleId="39">
    <w:name w:val="List 3"/>
    <w:basedOn w:val="a2"/>
    <w:uiPriority w:val="99"/>
    <w:semiHidden/>
    <w:unhideWhenUsed/>
    <w:rsid w:val="00A623BB"/>
    <w:pPr>
      <w:ind w:left="1080" w:hanging="360"/>
      <w:contextualSpacing/>
    </w:pPr>
  </w:style>
  <w:style w:type="paragraph" w:styleId="44">
    <w:name w:val="List 4"/>
    <w:basedOn w:val="a2"/>
    <w:uiPriority w:val="99"/>
    <w:semiHidden/>
    <w:unhideWhenUsed/>
    <w:rsid w:val="00A623BB"/>
    <w:pPr>
      <w:ind w:left="1440" w:hanging="360"/>
      <w:contextualSpacing/>
    </w:pPr>
  </w:style>
  <w:style w:type="paragraph" w:styleId="54">
    <w:name w:val="List 5"/>
    <w:basedOn w:val="a2"/>
    <w:uiPriority w:val="99"/>
    <w:semiHidden/>
    <w:unhideWhenUsed/>
    <w:rsid w:val="00A623BB"/>
    <w:pPr>
      <w:ind w:left="1800" w:hanging="360"/>
      <w:contextualSpacing/>
    </w:pPr>
  </w:style>
  <w:style w:type="table" w:styleId="15">
    <w:name w:val="Table List 1"/>
    <w:basedOn w:val="a4"/>
    <w:uiPriority w:val="99"/>
    <w:semiHidden/>
    <w:unhideWhenUsed/>
    <w:rsid w:val="00A623BB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8">
    <w:name w:val="Table List 2"/>
    <w:basedOn w:val="a4"/>
    <w:uiPriority w:val="99"/>
    <w:semiHidden/>
    <w:unhideWhenUsed/>
    <w:rsid w:val="00A623BB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a">
    <w:name w:val="Table List 3"/>
    <w:basedOn w:val="a4"/>
    <w:uiPriority w:val="99"/>
    <w:semiHidden/>
    <w:unhideWhenUsed/>
    <w:rsid w:val="00A623BB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5">
    <w:name w:val="Table List 4"/>
    <w:basedOn w:val="a4"/>
    <w:uiPriority w:val="99"/>
    <w:semiHidden/>
    <w:unhideWhenUsed/>
    <w:rsid w:val="00A623BB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5">
    <w:name w:val="Table List 5"/>
    <w:basedOn w:val="a4"/>
    <w:uiPriority w:val="99"/>
    <w:semiHidden/>
    <w:unhideWhenUsed/>
    <w:rsid w:val="00A623B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2">
    <w:name w:val="Table List 6"/>
    <w:basedOn w:val="a4"/>
    <w:uiPriority w:val="99"/>
    <w:semiHidden/>
    <w:unhideWhenUsed/>
    <w:rsid w:val="00A623BB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2">
    <w:name w:val="Table List 7"/>
    <w:basedOn w:val="a4"/>
    <w:uiPriority w:val="99"/>
    <w:semiHidden/>
    <w:unhideWhenUsed/>
    <w:rsid w:val="00A623BB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4"/>
    <w:uiPriority w:val="99"/>
    <w:semiHidden/>
    <w:unhideWhenUsed/>
    <w:rsid w:val="00A623BB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9">
    <w:name w:val="List Continue"/>
    <w:basedOn w:val="a2"/>
    <w:uiPriority w:val="99"/>
    <w:semiHidden/>
    <w:unhideWhenUsed/>
    <w:rsid w:val="00A623BB"/>
    <w:pPr>
      <w:spacing w:after="120"/>
      <w:ind w:left="360"/>
      <w:contextualSpacing/>
    </w:pPr>
  </w:style>
  <w:style w:type="paragraph" w:styleId="29">
    <w:name w:val="List Continue 2"/>
    <w:basedOn w:val="a2"/>
    <w:uiPriority w:val="99"/>
    <w:semiHidden/>
    <w:unhideWhenUsed/>
    <w:rsid w:val="00A623BB"/>
    <w:pPr>
      <w:spacing w:after="120"/>
      <w:ind w:left="720"/>
      <w:contextualSpacing/>
    </w:pPr>
  </w:style>
  <w:style w:type="paragraph" w:styleId="3b">
    <w:name w:val="List Continue 3"/>
    <w:basedOn w:val="a2"/>
    <w:uiPriority w:val="99"/>
    <w:semiHidden/>
    <w:unhideWhenUsed/>
    <w:rsid w:val="00A623BB"/>
    <w:pPr>
      <w:spacing w:after="120"/>
      <w:ind w:left="1080"/>
      <w:contextualSpacing/>
    </w:pPr>
  </w:style>
  <w:style w:type="paragraph" w:styleId="46">
    <w:name w:val="List Continue 4"/>
    <w:basedOn w:val="a2"/>
    <w:uiPriority w:val="99"/>
    <w:semiHidden/>
    <w:unhideWhenUsed/>
    <w:rsid w:val="00A623BB"/>
    <w:pPr>
      <w:spacing w:after="120"/>
      <w:ind w:left="1440"/>
      <w:contextualSpacing/>
    </w:pPr>
  </w:style>
  <w:style w:type="paragraph" w:styleId="56">
    <w:name w:val="List Continue 5"/>
    <w:basedOn w:val="a2"/>
    <w:uiPriority w:val="99"/>
    <w:semiHidden/>
    <w:unhideWhenUsed/>
    <w:rsid w:val="00A623BB"/>
    <w:pPr>
      <w:spacing w:after="120"/>
      <w:ind w:left="1800"/>
      <w:contextualSpacing/>
    </w:pPr>
  </w:style>
  <w:style w:type="paragraph" w:styleId="afffa">
    <w:name w:val="List Paragraph"/>
    <w:basedOn w:val="a2"/>
    <w:uiPriority w:val="34"/>
    <w:unhideWhenUsed/>
    <w:qFormat/>
    <w:rsid w:val="00A623BB"/>
    <w:pPr>
      <w:ind w:left="720"/>
      <w:contextualSpacing/>
    </w:pPr>
  </w:style>
  <w:style w:type="paragraph" w:styleId="a">
    <w:name w:val="List Number"/>
    <w:basedOn w:val="a2"/>
    <w:uiPriority w:val="99"/>
    <w:semiHidden/>
    <w:unhideWhenUsed/>
    <w:rsid w:val="00A623BB"/>
    <w:pPr>
      <w:numPr>
        <w:numId w:val="13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A623BB"/>
    <w:pPr>
      <w:numPr>
        <w:numId w:val="14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A623BB"/>
    <w:pPr>
      <w:numPr>
        <w:numId w:val="15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A623BB"/>
    <w:pPr>
      <w:numPr>
        <w:numId w:val="16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A623BB"/>
    <w:pPr>
      <w:numPr>
        <w:numId w:val="17"/>
      </w:numPr>
      <w:contextualSpacing/>
    </w:pPr>
  </w:style>
  <w:style w:type="paragraph" w:styleId="a0">
    <w:name w:val="List Bullet"/>
    <w:basedOn w:val="a2"/>
    <w:uiPriority w:val="99"/>
    <w:semiHidden/>
    <w:unhideWhenUsed/>
    <w:rsid w:val="00A623BB"/>
    <w:pPr>
      <w:numPr>
        <w:numId w:val="8"/>
      </w:numPr>
      <w:contextualSpacing/>
    </w:pPr>
  </w:style>
  <w:style w:type="paragraph" w:styleId="20">
    <w:name w:val="List Bullet 2"/>
    <w:basedOn w:val="a2"/>
    <w:uiPriority w:val="99"/>
    <w:semiHidden/>
    <w:unhideWhenUsed/>
    <w:rsid w:val="00A623BB"/>
    <w:pPr>
      <w:numPr>
        <w:numId w:val="9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A623BB"/>
    <w:pPr>
      <w:numPr>
        <w:numId w:val="10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A623BB"/>
    <w:pPr>
      <w:numPr>
        <w:numId w:val="11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A623BB"/>
    <w:pPr>
      <w:numPr>
        <w:numId w:val="12"/>
      </w:numPr>
      <w:contextualSpacing/>
    </w:pPr>
  </w:style>
  <w:style w:type="table" w:styleId="16">
    <w:name w:val="Table Classic 1"/>
    <w:basedOn w:val="a4"/>
    <w:uiPriority w:val="99"/>
    <w:semiHidden/>
    <w:unhideWhenUsed/>
    <w:rsid w:val="00A623BB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a">
    <w:name w:val="Table Classic 2"/>
    <w:basedOn w:val="a4"/>
    <w:uiPriority w:val="99"/>
    <w:semiHidden/>
    <w:unhideWhenUsed/>
    <w:rsid w:val="00A623BB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Classic 3"/>
    <w:basedOn w:val="a4"/>
    <w:uiPriority w:val="99"/>
    <w:semiHidden/>
    <w:unhideWhenUsed/>
    <w:rsid w:val="00A623BB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Classic 4"/>
    <w:basedOn w:val="a4"/>
    <w:uiPriority w:val="99"/>
    <w:semiHidden/>
    <w:unhideWhenUsed/>
    <w:rsid w:val="00A623BB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b">
    <w:name w:val="table of figures"/>
    <w:basedOn w:val="a2"/>
    <w:next w:val="a2"/>
    <w:uiPriority w:val="99"/>
    <w:semiHidden/>
    <w:unhideWhenUsed/>
    <w:rsid w:val="00A623BB"/>
  </w:style>
  <w:style w:type="character" w:styleId="afffc">
    <w:name w:val="endnote reference"/>
    <w:basedOn w:val="a3"/>
    <w:uiPriority w:val="99"/>
    <w:semiHidden/>
    <w:unhideWhenUsed/>
    <w:rsid w:val="00A623BB"/>
    <w:rPr>
      <w:rFonts w:ascii="Microsoft JhengHei UI" w:eastAsia="Microsoft JhengHei UI" w:hAnsi="Microsoft JhengHei UI"/>
      <w:vertAlign w:val="superscript"/>
    </w:rPr>
  </w:style>
  <w:style w:type="paragraph" w:styleId="afffd">
    <w:name w:val="table of authorities"/>
    <w:basedOn w:val="a2"/>
    <w:next w:val="a2"/>
    <w:uiPriority w:val="99"/>
    <w:semiHidden/>
    <w:unhideWhenUsed/>
    <w:rsid w:val="00A623BB"/>
    <w:pPr>
      <w:ind w:left="220" w:hanging="220"/>
    </w:pPr>
  </w:style>
  <w:style w:type="paragraph" w:styleId="afffe">
    <w:name w:val="toa heading"/>
    <w:basedOn w:val="a2"/>
    <w:next w:val="a2"/>
    <w:uiPriority w:val="99"/>
    <w:semiHidden/>
    <w:unhideWhenUsed/>
    <w:rsid w:val="00A623BB"/>
    <w:pPr>
      <w:spacing w:before="120"/>
    </w:pPr>
    <w:rPr>
      <w:rFonts w:cstheme="majorBidi"/>
      <w:b/>
      <w:bCs/>
      <w:sz w:val="24"/>
      <w:szCs w:val="24"/>
    </w:rPr>
  </w:style>
  <w:style w:type="table" w:styleId="affff">
    <w:name w:val="Colorful List"/>
    <w:basedOn w:val="a4"/>
    <w:uiPriority w:val="72"/>
    <w:semiHidden/>
    <w:unhideWhenUsed/>
    <w:rsid w:val="00A623BB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">
    <w:name w:val="Colorful List Accent 1"/>
    <w:basedOn w:val="a4"/>
    <w:uiPriority w:val="72"/>
    <w:semiHidden/>
    <w:unhideWhenUsed/>
    <w:rsid w:val="00A623BB"/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-2">
    <w:name w:val="Colorful List Accent 2"/>
    <w:basedOn w:val="a4"/>
    <w:uiPriority w:val="72"/>
    <w:semiHidden/>
    <w:unhideWhenUsed/>
    <w:rsid w:val="00A623BB"/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3">
    <w:name w:val="Colorful List Accent 3"/>
    <w:basedOn w:val="a4"/>
    <w:uiPriority w:val="72"/>
    <w:semiHidden/>
    <w:unhideWhenUsed/>
    <w:rsid w:val="00A623BB"/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">
    <w:name w:val="Colorful List Accent 4"/>
    <w:basedOn w:val="a4"/>
    <w:uiPriority w:val="72"/>
    <w:semiHidden/>
    <w:unhideWhenUsed/>
    <w:rsid w:val="00A623BB"/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5">
    <w:name w:val="Colorful List Accent 5"/>
    <w:basedOn w:val="a4"/>
    <w:uiPriority w:val="72"/>
    <w:semiHidden/>
    <w:unhideWhenUsed/>
    <w:rsid w:val="00A623BB"/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-6">
    <w:name w:val="Colorful List Accent 6"/>
    <w:basedOn w:val="a4"/>
    <w:uiPriority w:val="72"/>
    <w:rsid w:val="00A623BB"/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17">
    <w:name w:val="Table Colorful 1"/>
    <w:basedOn w:val="a4"/>
    <w:uiPriority w:val="99"/>
    <w:semiHidden/>
    <w:unhideWhenUsed/>
    <w:rsid w:val="00A623BB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b">
    <w:name w:val="Table Colorful 2"/>
    <w:basedOn w:val="a4"/>
    <w:uiPriority w:val="99"/>
    <w:semiHidden/>
    <w:unhideWhenUsed/>
    <w:rsid w:val="00A623BB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orful 3"/>
    <w:basedOn w:val="a4"/>
    <w:uiPriority w:val="99"/>
    <w:semiHidden/>
    <w:unhideWhenUsed/>
    <w:rsid w:val="00A623BB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ff0">
    <w:name w:val="Colorful Shading"/>
    <w:basedOn w:val="a4"/>
    <w:uiPriority w:val="71"/>
    <w:semiHidden/>
    <w:unhideWhenUsed/>
    <w:rsid w:val="00A623BB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0">
    <w:name w:val="Colorful Shading Accent 1"/>
    <w:basedOn w:val="a4"/>
    <w:uiPriority w:val="71"/>
    <w:semiHidden/>
    <w:unhideWhenUsed/>
    <w:rsid w:val="00A623BB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0">
    <w:name w:val="Colorful Shading Accent 2"/>
    <w:basedOn w:val="a4"/>
    <w:uiPriority w:val="71"/>
    <w:semiHidden/>
    <w:unhideWhenUsed/>
    <w:rsid w:val="00A623BB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0">
    <w:name w:val="Colorful Shading Accent 3"/>
    <w:basedOn w:val="a4"/>
    <w:uiPriority w:val="71"/>
    <w:semiHidden/>
    <w:unhideWhenUsed/>
    <w:rsid w:val="00A623BB"/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0">
    <w:name w:val="Colorful Shading Accent 4"/>
    <w:basedOn w:val="a4"/>
    <w:uiPriority w:val="71"/>
    <w:semiHidden/>
    <w:unhideWhenUsed/>
    <w:rsid w:val="00A623BB"/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0">
    <w:name w:val="Colorful Shading Accent 5"/>
    <w:basedOn w:val="a4"/>
    <w:uiPriority w:val="71"/>
    <w:semiHidden/>
    <w:unhideWhenUsed/>
    <w:rsid w:val="00A623BB"/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0">
    <w:name w:val="Colorful Shading Accent 6"/>
    <w:basedOn w:val="a4"/>
    <w:uiPriority w:val="71"/>
    <w:rsid w:val="00A623BB"/>
    <w:rPr>
      <w:color w:val="000000" w:themeColor="text1"/>
    </w:rPr>
    <w:tblPr>
      <w:tblStyleRowBandSize w:val="1"/>
      <w:tblStyleColBandSize w:val="1"/>
      <w:tblBorders>
        <w:top w:val="single" w:sz="24" w:space="0" w:color="4472C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f1">
    <w:name w:val="Colorful Grid"/>
    <w:basedOn w:val="a4"/>
    <w:uiPriority w:val="73"/>
    <w:semiHidden/>
    <w:unhideWhenUsed/>
    <w:rsid w:val="00A623B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1">
    <w:name w:val="Colorful Grid Accent 1"/>
    <w:basedOn w:val="a4"/>
    <w:uiPriority w:val="73"/>
    <w:semiHidden/>
    <w:unhideWhenUsed/>
    <w:rsid w:val="00A623B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-21">
    <w:name w:val="Colorful Grid Accent 2"/>
    <w:basedOn w:val="a4"/>
    <w:uiPriority w:val="73"/>
    <w:semiHidden/>
    <w:unhideWhenUsed/>
    <w:rsid w:val="00A623B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-31">
    <w:name w:val="Colorful Grid Accent 3"/>
    <w:basedOn w:val="a4"/>
    <w:uiPriority w:val="73"/>
    <w:semiHidden/>
    <w:unhideWhenUsed/>
    <w:rsid w:val="00A623B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1">
    <w:name w:val="Colorful Grid Accent 4"/>
    <w:basedOn w:val="a4"/>
    <w:uiPriority w:val="73"/>
    <w:semiHidden/>
    <w:unhideWhenUsed/>
    <w:rsid w:val="00A623B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-51">
    <w:name w:val="Colorful Grid Accent 5"/>
    <w:basedOn w:val="a4"/>
    <w:uiPriority w:val="73"/>
    <w:semiHidden/>
    <w:unhideWhenUsed/>
    <w:rsid w:val="00A623B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-61">
    <w:name w:val="Colorful Grid Accent 6"/>
    <w:basedOn w:val="a4"/>
    <w:uiPriority w:val="73"/>
    <w:rsid w:val="00A623B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paragraph" w:styleId="affff2">
    <w:name w:val="envelope address"/>
    <w:basedOn w:val="a2"/>
    <w:uiPriority w:val="99"/>
    <w:semiHidden/>
    <w:unhideWhenUsed/>
    <w:rsid w:val="00A623BB"/>
    <w:pPr>
      <w:framePr w:w="7920" w:h="1980" w:hRule="exact" w:hSpace="180" w:wrap="auto" w:hAnchor="page" w:xAlign="center" w:yAlign="bottom"/>
      <w:ind w:left="2880"/>
    </w:pPr>
    <w:rPr>
      <w:rFonts w:cstheme="majorBidi"/>
      <w:sz w:val="24"/>
      <w:szCs w:val="24"/>
    </w:rPr>
  </w:style>
  <w:style w:type="numbering" w:styleId="a1">
    <w:name w:val="Outline List 3"/>
    <w:basedOn w:val="a5"/>
    <w:uiPriority w:val="99"/>
    <w:semiHidden/>
    <w:unhideWhenUsed/>
    <w:rsid w:val="00A623BB"/>
    <w:pPr>
      <w:numPr>
        <w:numId w:val="26"/>
      </w:numPr>
    </w:pPr>
  </w:style>
  <w:style w:type="table" w:styleId="18">
    <w:name w:val="Plain Table 1"/>
    <w:basedOn w:val="a4"/>
    <w:uiPriority w:val="41"/>
    <w:rsid w:val="00A623BB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c">
    <w:name w:val="Plain Table 2"/>
    <w:basedOn w:val="a4"/>
    <w:uiPriority w:val="42"/>
    <w:rsid w:val="00A623BB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e">
    <w:name w:val="Plain Table 3"/>
    <w:basedOn w:val="a4"/>
    <w:uiPriority w:val="43"/>
    <w:rsid w:val="00A623BB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8">
    <w:name w:val="Plain Table 4"/>
    <w:basedOn w:val="a4"/>
    <w:uiPriority w:val="44"/>
    <w:rsid w:val="00A623BB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7">
    <w:name w:val="Plain Table 5"/>
    <w:basedOn w:val="a4"/>
    <w:uiPriority w:val="45"/>
    <w:rsid w:val="00A623BB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3">
    <w:name w:val="No Spacing"/>
    <w:link w:val="affff4"/>
    <w:uiPriority w:val="1"/>
    <w:qFormat/>
    <w:rsid w:val="00A623BB"/>
    <w:rPr>
      <w:rFonts w:ascii="Microsoft JhengHei UI" w:eastAsia="Microsoft JhengHei UI" w:hAnsi="Microsoft JhengHei UI"/>
    </w:rPr>
  </w:style>
  <w:style w:type="paragraph" w:styleId="affff5">
    <w:name w:val="Date"/>
    <w:basedOn w:val="a2"/>
    <w:next w:val="a2"/>
    <w:link w:val="affff6"/>
    <w:uiPriority w:val="99"/>
    <w:semiHidden/>
    <w:unhideWhenUsed/>
    <w:rsid w:val="00A623BB"/>
  </w:style>
  <w:style w:type="character" w:customStyle="1" w:styleId="affff6">
    <w:name w:val="日期 字元"/>
    <w:basedOn w:val="a3"/>
    <w:link w:val="affff5"/>
    <w:uiPriority w:val="99"/>
    <w:semiHidden/>
    <w:rsid w:val="00A623BB"/>
    <w:rPr>
      <w:rFonts w:ascii="Microsoft JhengHei UI" w:eastAsia="Microsoft JhengHei UI" w:hAnsi="Microsoft JhengHei UI"/>
    </w:rPr>
  </w:style>
  <w:style w:type="paragraph" w:styleId="Web">
    <w:name w:val="Normal (Web)"/>
    <w:basedOn w:val="a2"/>
    <w:uiPriority w:val="99"/>
    <w:semiHidden/>
    <w:unhideWhenUsed/>
    <w:rsid w:val="00A623BB"/>
    <w:rPr>
      <w:rFonts w:cs="Times New Roman"/>
      <w:sz w:val="24"/>
      <w:szCs w:val="24"/>
    </w:rPr>
  </w:style>
  <w:style w:type="character" w:styleId="affff7">
    <w:name w:val="Smart Hyperlink"/>
    <w:basedOn w:val="a3"/>
    <w:uiPriority w:val="99"/>
    <w:semiHidden/>
    <w:unhideWhenUsed/>
    <w:rsid w:val="00A623BB"/>
    <w:rPr>
      <w:rFonts w:ascii="Microsoft JhengHei UI" w:eastAsia="Microsoft JhengHei UI" w:hAnsi="Microsoft JhengHei UI"/>
      <w:u w:val="dotted"/>
    </w:rPr>
  </w:style>
  <w:style w:type="character" w:styleId="affff8">
    <w:name w:val="Unresolved Mention"/>
    <w:basedOn w:val="a3"/>
    <w:uiPriority w:val="99"/>
    <w:semiHidden/>
    <w:unhideWhenUsed/>
    <w:rsid w:val="00A623BB"/>
    <w:rPr>
      <w:rFonts w:ascii="Microsoft JhengHei UI" w:eastAsia="Microsoft JhengHei UI" w:hAnsi="Microsoft JhengHei UI"/>
      <w:color w:val="605E5C"/>
      <w:shd w:val="clear" w:color="auto" w:fill="E1DFDD"/>
    </w:rPr>
  </w:style>
  <w:style w:type="paragraph" w:styleId="affff9">
    <w:name w:val="Body Text"/>
    <w:basedOn w:val="a2"/>
    <w:link w:val="affffa"/>
    <w:uiPriority w:val="99"/>
    <w:semiHidden/>
    <w:unhideWhenUsed/>
    <w:rsid w:val="00A623BB"/>
    <w:pPr>
      <w:spacing w:after="120"/>
    </w:pPr>
  </w:style>
  <w:style w:type="character" w:customStyle="1" w:styleId="affffa">
    <w:name w:val="本文 字元"/>
    <w:basedOn w:val="a3"/>
    <w:link w:val="affff9"/>
    <w:uiPriority w:val="99"/>
    <w:semiHidden/>
    <w:rsid w:val="00A623BB"/>
    <w:rPr>
      <w:rFonts w:ascii="Microsoft JhengHei UI" w:eastAsia="Microsoft JhengHei UI" w:hAnsi="Microsoft JhengHei UI"/>
    </w:rPr>
  </w:style>
  <w:style w:type="paragraph" w:styleId="2d">
    <w:name w:val="Body Text 2"/>
    <w:basedOn w:val="a2"/>
    <w:link w:val="2e"/>
    <w:uiPriority w:val="99"/>
    <w:semiHidden/>
    <w:unhideWhenUsed/>
    <w:rsid w:val="00A623BB"/>
    <w:pPr>
      <w:spacing w:after="120" w:line="480" w:lineRule="auto"/>
    </w:pPr>
  </w:style>
  <w:style w:type="character" w:customStyle="1" w:styleId="2e">
    <w:name w:val="本文 2 字元"/>
    <w:basedOn w:val="a3"/>
    <w:link w:val="2d"/>
    <w:uiPriority w:val="99"/>
    <w:semiHidden/>
    <w:rsid w:val="00A623BB"/>
    <w:rPr>
      <w:rFonts w:ascii="Microsoft JhengHei UI" w:eastAsia="Microsoft JhengHei UI" w:hAnsi="Microsoft JhengHei UI"/>
    </w:rPr>
  </w:style>
  <w:style w:type="paragraph" w:styleId="affffb">
    <w:name w:val="Body Text Indent"/>
    <w:basedOn w:val="a2"/>
    <w:link w:val="affffc"/>
    <w:uiPriority w:val="99"/>
    <w:semiHidden/>
    <w:unhideWhenUsed/>
    <w:rsid w:val="00A623BB"/>
    <w:pPr>
      <w:spacing w:after="120"/>
      <w:ind w:left="360"/>
    </w:pPr>
  </w:style>
  <w:style w:type="character" w:customStyle="1" w:styleId="affffc">
    <w:name w:val="本文縮排 字元"/>
    <w:basedOn w:val="a3"/>
    <w:link w:val="affffb"/>
    <w:uiPriority w:val="99"/>
    <w:semiHidden/>
    <w:rsid w:val="00A623BB"/>
    <w:rPr>
      <w:rFonts w:ascii="Microsoft JhengHei UI" w:eastAsia="Microsoft JhengHei UI" w:hAnsi="Microsoft JhengHei UI"/>
    </w:rPr>
  </w:style>
  <w:style w:type="paragraph" w:styleId="2f">
    <w:name w:val="Body Text Indent 2"/>
    <w:basedOn w:val="a2"/>
    <w:link w:val="2f0"/>
    <w:uiPriority w:val="99"/>
    <w:semiHidden/>
    <w:unhideWhenUsed/>
    <w:rsid w:val="00A623BB"/>
    <w:pPr>
      <w:spacing w:after="120" w:line="480" w:lineRule="auto"/>
      <w:ind w:left="360"/>
    </w:pPr>
  </w:style>
  <w:style w:type="character" w:customStyle="1" w:styleId="2f0">
    <w:name w:val="本文縮排 2 字元"/>
    <w:basedOn w:val="a3"/>
    <w:link w:val="2f"/>
    <w:uiPriority w:val="99"/>
    <w:semiHidden/>
    <w:rsid w:val="00A623BB"/>
    <w:rPr>
      <w:rFonts w:ascii="Microsoft JhengHei UI" w:eastAsia="Microsoft JhengHei UI" w:hAnsi="Microsoft JhengHei UI"/>
    </w:rPr>
  </w:style>
  <w:style w:type="paragraph" w:styleId="affffd">
    <w:name w:val="Body Text First Indent"/>
    <w:basedOn w:val="affff9"/>
    <w:link w:val="affffe"/>
    <w:uiPriority w:val="99"/>
    <w:semiHidden/>
    <w:unhideWhenUsed/>
    <w:rsid w:val="00A623BB"/>
    <w:pPr>
      <w:spacing w:after="0"/>
      <w:ind w:firstLine="360"/>
    </w:pPr>
  </w:style>
  <w:style w:type="character" w:customStyle="1" w:styleId="affffe">
    <w:name w:val="本文第一層縮排 字元"/>
    <w:basedOn w:val="affffa"/>
    <w:link w:val="affffd"/>
    <w:uiPriority w:val="99"/>
    <w:semiHidden/>
    <w:rsid w:val="00A623BB"/>
    <w:rPr>
      <w:rFonts w:ascii="Microsoft JhengHei UI" w:eastAsia="Microsoft JhengHei UI" w:hAnsi="Microsoft JhengHei UI"/>
    </w:rPr>
  </w:style>
  <w:style w:type="paragraph" w:styleId="2f1">
    <w:name w:val="Body Text First Indent 2"/>
    <w:basedOn w:val="affffb"/>
    <w:link w:val="2f2"/>
    <w:uiPriority w:val="99"/>
    <w:semiHidden/>
    <w:unhideWhenUsed/>
    <w:rsid w:val="00A623BB"/>
    <w:pPr>
      <w:spacing w:after="0"/>
      <w:ind w:firstLine="360"/>
    </w:pPr>
  </w:style>
  <w:style w:type="character" w:customStyle="1" w:styleId="2f2">
    <w:name w:val="本文第一層縮排 2 字元"/>
    <w:basedOn w:val="affffc"/>
    <w:link w:val="2f1"/>
    <w:uiPriority w:val="99"/>
    <w:semiHidden/>
    <w:rsid w:val="00A623BB"/>
    <w:rPr>
      <w:rFonts w:ascii="Microsoft JhengHei UI" w:eastAsia="Microsoft JhengHei UI" w:hAnsi="Microsoft JhengHei UI"/>
    </w:rPr>
  </w:style>
  <w:style w:type="paragraph" w:styleId="afffff">
    <w:name w:val="Normal Indent"/>
    <w:basedOn w:val="a2"/>
    <w:uiPriority w:val="99"/>
    <w:semiHidden/>
    <w:unhideWhenUsed/>
    <w:rsid w:val="00A623BB"/>
    <w:pPr>
      <w:ind w:left="720"/>
    </w:pPr>
  </w:style>
  <w:style w:type="paragraph" w:styleId="afffff0">
    <w:name w:val="Note Heading"/>
    <w:basedOn w:val="a2"/>
    <w:next w:val="a2"/>
    <w:link w:val="afffff1"/>
    <w:uiPriority w:val="99"/>
    <w:semiHidden/>
    <w:unhideWhenUsed/>
    <w:rsid w:val="00A623BB"/>
  </w:style>
  <w:style w:type="character" w:customStyle="1" w:styleId="afffff1">
    <w:name w:val="註釋標題 字元"/>
    <w:basedOn w:val="a3"/>
    <w:link w:val="afffff0"/>
    <w:uiPriority w:val="99"/>
    <w:semiHidden/>
    <w:rsid w:val="00A623BB"/>
    <w:rPr>
      <w:rFonts w:ascii="Microsoft JhengHei UI" w:eastAsia="Microsoft JhengHei UI" w:hAnsi="Microsoft JhengHei UI"/>
    </w:rPr>
  </w:style>
  <w:style w:type="table" w:styleId="afffff2">
    <w:name w:val="Table Contemporary"/>
    <w:basedOn w:val="a4"/>
    <w:uiPriority w:val="99"/>
    <w:semiHidden/>
    <w:unhideWhenUsed/>
    <w:rsid w:val="00A623BB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f3">
    <w:name w:val="Light List"/>
    <w:basedOn w:val="a4"/>
    <w:uiPriority w:val="61"/>
    <w:semiHidden/>
    <w:unhideWhenUsed/>
    <w:rsid w:val="00A623BB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2">
    <w:name w:val="Light List Accent 1"/>
    <w:basedOn w:val="a4"/>
    <w:uiPriority w:val="61"/>
    <w:semiHidden/>
    <w:unhideWhenUsed/>
    <w:rsid w:val="00A623BB"/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-22">
    <w:name w:val="Light List Accent 2"/>
    <w:basedOn w:val="a4"/>
    <w:uiPriority w:val="61"/>
    <w:semiHidden/>
    <w:unhideWhenUsed/>
    <w:rsid w:val="00A623BB"/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-32">
    <w:name w:val="Light List Accent 3"/>
    <w:basedOn w:val="a4"/>
    <w:uiPriority w:val="61"/>
    <w:semiHidden/>
    <w:unhideWhenUsed/>
    <w:rsid w:val="00A623BB"/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-42">
    <w:name w:val="Light List Accent 4"/>
    <w:basedOn w:val="a4"/>
    <w:uiPriority w:val="61"/>
    <w:semiHidden/>
    <w:unhideWhenUsed/>
    <w:rsid w:val="00A623BB"/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-52">
    <w:name w:val="Light List Accent 5"/>
    <w:basedOn w:val="a4"/>
    <w:uiPriority w:val="61"/>
    <w:semiHidden/>
    <w:unhideWhenUsed/>
    <w:rsid w:val="00A623BB"/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-62">
    <w:name w:val="Light List Accent 6"/>
    <w:basedOn w:val="a4"/>
    <w:uiPriority w:val="61"/>
    <w:semiHidden/>
    <w:unhideWhenUsed/>
    <w:rsid w:val="00A623BB"/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afffff4">
    <w:name w:val="Light Shading"/>
    <w:basedOn w:val="a4"/>
    <w:uiPriority w:val="60"/>
    <w:semiHidden/>
    <w:unhideWhenUsed/>
    <w:rsid w:val="00A623BB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3">
    <w:name w:val="Light Shading Accent 1"/>
    <w:basedOn w:val="a4"/>
    <w:uiPriority w:val="60"/>
    <w:semiHidden/>
    <w:unhideWhenUsed/>
    <w:rsid w:val="00A623BB"/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-23">
    <w:name w:val="Light Shading Accent 2"/>
    <w:basedOn w:val="a4"/>
    <w:uiPriority w:val="60"/>
    <w:semiHidden/>
    <w:unhideWhenUsed/>
    <w:rsid w:val="00A623BB"/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-33">
    <w:name w:val="Light Shading Accent 3"/>
    <w:basedOn w:val="a4"/>
    <w:uiPriority w:val="60"/>
    <w:semiHidden/>
    <w:unhideWhenUsed/>
    <w:rsid w:val="00A623BB"/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-43">
    <w:name w:val="Light Shading Accent 4"/>
    <w:basedOn w:val="a4"/>
    <w:uiPriority w:val="60"/>
    <w:semiHidden/>
    <w:unhideWhenUsed/>
    <w:rsid w:val="00A623BB"/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-53">
    <w:name w:val="Light Shading Accent 5"/>
    <w:basedOn w:val="a4"/>
    <w:uiPriority w:val="60"/>
    <w:semiHidden/>
    <w:unhideWhenUsed/>
    <w:rsid w:val="00A623BB"/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-63">
    <w:name w:val="Light Shading Accent 6"/>
    <w:basedOn w:val="a4"/>
    <w:uiPriority w:val="60"/>
    <w:semiHidden/>
    <w:unhideWhenUsed/>
    <w:rsid w:val="00A623BB"/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afffff5">
    <w:name w:val="Light Grid"/>
    <w:basedOn w:val="a4"/>
    <w:uiPriority w:val="62"/>
    <w:semiHidden/>
    <w:unhideWhenUsed/>
    <w:rsid w:val="00A623BB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4">
    <w:name w:val="Light Grid Accent 1"/>
    <w:basedOn w:val="a4"/>
    <w:uiPriority w:val="62"/>
    <w:rsid w:val="00A623BB"/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-24">
    <w:name w:val="Light Grid Accent 2"/>
    <w:basedOn w:val="a4"/>
    <w:uiPriority w:val="62"/>
    <w:semiHidden/>
    <w:unhideWhenUsed/>
    <w:rsid w:val="00A623BB"/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-34">
    <w:name w:val="Light Grid Accent 3"/>
    <w:basedOn w:val="a4"/>
    <w:uiPriority w:val="62"/>
    <w:semiHidden/>
    <w:unhideWhenUsed/>
    <w:rsid w:val="00A623BB"/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-44">
    <w:name w:val="Light Grid Accent 4"/>
    <w:basedOn w:val="a4"/>
    <w:uiPriority w:val="62"/>
    <w:semiHidden/>
    <w:unhideWhenUsed/>
    <w:rsid w:val="00A623BB"/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-54">
    <w:name w:val="Light Grid Accent 5"/>
    <w:basedOn w:val="a4"/>
    <w:uiPriority w:val="62"/>
    <w:semiHidden/>
    <w:unhideWhenUsed/>
    <w:rsid w:val="00A623BB"/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-64">
    <w:name w:val="Light Grid Accent 6"/>
    <w:basedOn w:val="a4"/>
    <w:uiPriority w:val="62"/>
    <w:semiHidden/>
    <w:unhideWhenUsed/>
    <w:rsid w:val="00A623BB"/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afffff6">
    <w:name w:val="Dark List"/>
    <w:basedOn w:val="a4"/>
    <w:uiPriority w:val="70"/>
    <w:semiHidden/>
    <w:unhideWhenUsed/>
    <w:rsid w:val="00A623BB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5">
    <w:name w:val="Dark List Accent 1"/>
    <w:basedOn w:val="a4"/>
    <w:uiPriority w:val="70"/>
    <w:semiHidden/>
    <w:unhideWhenUsed/>
    <w:rsid w:val="00A623BB"/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-25">
    <w:name w:val="Dark List Accent 2"/>
    <w:basedOn w:val="a4"/>
    <w:uiPriority w:val="70"/>
    <w:semiHidden/>
    <w:unhideWhenUsed/>
    <w:rsid w:val="00A623BB"/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-35">
    <w:name w:val="Dark List Accent 3"/>
    <w:basedOn w:val="a4"/>
    <w:uiPriority w:val="70"/>
    <w:semiHidden/>
    <w:unhideWhenUsed/>
    <w:rsid w:val="00A623BB"/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-45">
    <w:name w:val="Dark List Accent 4"/>
    <w:basedOn w:val="a4"/>
    <w:uiPriority w:val="70"/>
    <w:semiHidden/>
    <w:unhideWhenUsed/>
    <w:rsid w:val="00A623BB"/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-55">
    <w:name w:val="Dark List Accent 5"/>
    <w:basedOn w:val="a4"/>
    <w:uiPriority w:val="70"/>
    <w:semiHidden/>
    <w:unhideWhenUsed/>
    <w:rsid w:val="00A623BB"/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-65">
    <w:name w:val="Dark List Accent 6"/>
    <w:basedOn w:val="a4"/>
    <w:uiPriority w:val="70"/>
    <w:rsid w:val="00A623BB"/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19">
    <w:name w:val="List Table 1 Light"/>
    <w:basedOn w:val="a4"/>
    <w:uiPriority w:val="46"/>
    <w:rsid w:val="00A623B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2">
    <w:name w:val="List Table 1 Light Accent 1"/>
    <w:basedOn w:val="a4"/>
    <w:uiPriority w:val="46"/>
    <w:rsid w:val="00A623B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1-22">
    <w:name w:val="List Table 1 Light Accent 2"/>
    <w:basedOn w:val="a4"/>
    <w:uiPriority w:val="46"/>
    <w:rsid w:val="00A623B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1-32">
    <w:name w:val="List Table 1 Light Accent 3"/>
    <w:basedOn w:val="a4"/>
    <w:uiPriority w:val="46"/>
    <w:rsid w:val="00A623B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1-42">
    <w:name w:val="List Table 1 Light Accent 4"/>
    <w:basedOn w:val="a4"/>
    <w:uiPriority w:val="46"/>
    <w:rsid w:val="00A623B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1-52">
    <w:name w:val="List Table 1 Light Accent 5"/>
    <w:basedOn w:val="a4"/>
    <w:uiPriority w:val="46"/>
    <w:rsid w:val="00A623B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1-62">
    <w:name w:val="List Table 1 Light Accent 6"/>
    <w:basedOn w:val="a4"/>
    <w:uiPriority w:val="46"/>
    <w:rsid w:val="00A623B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2f3">
    <w:name w:val="List Table 2"/>
    <w:basedOn w:val="a4"/>
    <w:uiPriority w:val="47"/>
    <w:rsid w:val="00A623BB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2">
    <w:name w:val="List Table 2 Accent 1"/>
    <w:basedOn w:val="a4"/>
    <w:uiPriority w:val="47"/>
    <w:rsid w:val="00A623BB"/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2-22">
    <w:name w:val="List Table 2 Accent 2"/>
    <w:basedOn w:val="a4"/>
    <w:uiPriority w:val="47"/>
    <w:rsid w:val="00A623BB"/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2-32">
    <w:name w:val="List Table 2 Accent 3"/>
    <w:basedOn w:val="a4"/>
    <w:uiPriority w:val="47"/>
    <w:rsid w:val="00A623BB"/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2-42">
    <w:name w:val="List Table 2 Accent 4"/>
    <w:basedOn w:val="a4"/>
    <w:uiPriority w:val="47"/>
    <w:rsid w:val="00A623BB"/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2-52">
    <w:name w:val="List Table 2 Accent 5"/>
    <w:basedOn w:val="a4"/>
    <w:uiPriority w:val="47"/>
    <w:rsid w:val="00A623BB"/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2-62">
    <w:name w:val="List Table 2 Accent 6"/>
    <w:basedOn w:val="a4"/>
    <w:uiPriority w:val="47"/>
    <w:rsid w:val="00A623BB"/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3f">
    <w:name w:val="List Table 3"/>
    <w:basedOn w:val="a4"/>
    <w:uiPriority w:val="48"/>
    <w:rsid w:val="00A623BB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4"/>
    <w:uiPriority w:val="48"/>
    <w:rsid w:val="00A623BB"/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3-20">
    <w:name w:val="List Table 3 Accent 2"/>
    <w:basedOn w:val="a4"/>
    <w:uiPriority w:val="48"/>
    <w:rsid w:val="00A623BB"/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3-30">
    <w:name w:val="List Table 3 Accent 3"/>
    <w:basedOn w:val="a4"/>
    <w:uiPriority w:val="48"/>
    <w:rsid w:val="00A623BB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3-40">
    <w:name w:val="List Table 3 Accent 4"/>
    <w:basedOn w:val="a4"/>
    <w:uiPriority w:val="48"/>
    <w:rsid w:val="00A623BB"/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3-50">
    <w:name w:val="List Table 3 Accent 5"/>
    <w:basedOn w:val="a4"/>
    <w:uiPriority w:val="48"/>
    <w:rsid w:val="00A623BB"/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styleId="3-60">
    <w:name w:val="List Table 3 Accent 6"/>
    <w:basedOn w:val="a4"/>
    <w:uiPriority w:val="48"/>
    <w:rsid w:val="00A623BB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49">
    <w:name w:val="List Table 4"/>
    <w:basedOn w:val="a4"/>
    <w:uiPriority w:val="49"/>
    <w:rsid w:val="00A623B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List Table 4 Accent 1"/>
    <w:basedOn w:val="a4"/>
    <w:uiPriority w:val="49"/>
    <w:rsid w:val="00A623BB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4-2">
    <w:name w:val="List Table 4 Accent 2"/>
    <w:basedOn w:val="a4"/>
    <w:uiPriority w:val="49"/>
    <w:rsid w:val="00A623BB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4-3">
    <w:name w:val="List Table 4 Accent 3"/>
    <w:basedOn w:val="a4"/>
    <w:uiPriority w:val="49"/>
    <w:rsid w:val="00A623BB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4">
    <w:name w:val="List Table 4 Accent 4"/>
    <w:basedOn w:val="a4"/>
    <w:uiPriority w:val="49"/>
    <w:rsid w:val="00A623BB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4-5">
    <w:name w:val="List Table 4 Accent 5"/>
    <w:basedOn w:val="a4"/>
    <w:uiPriority w:val="49"/>
    <w:rsid w:val="00A623BB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4-6">
    <w:name w:val="List Table 4 Accent 6"/>
    <w:basedOn w:val="a4"/>
    <w:uiPriority w:val="49"/>
    <w:rsid w:val="00A623BB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58">
    <w:name w:val="List Table 5 Dark"/>
    <w:basedOn w:val="a4"/>
    <w:uiPriority w:val="50"/>
    <w:rsid w:val="00A623BB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">
    <w:name w:val="List Table 5 Dark Accent 1"/>
    <w:basedOn w:val="a4"/>
    <w:uiPriority w:val="50"/>
    <w:rsid w:val="00A623BB"/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">
    <w:name w:val="List Table 5 Dark Accent 2"/>
    <w:basedOn w:val="a4"/>
    <w:uiPriority w:val="50"/>
    <w:rsid w:val="00A623BB"/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">
    <w:name w:val="List Table 5 Dark Accent 3"/>
    <w:basedOn w:val="a4"/>
    <w:uiPriority w:val="50"/>
    <w:rsid w:val="00A623BB"/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">
    <w:name w:val="List Table 5 Dark Accent 4"/>
    <w:basedOn w:val="a4"/>
    <w:uiPriority w:val="50"/>
    <w:rsid w:val="00A623BB"/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">
    <w:name w:val="List Table 5 Dark Accent 5"/>
    <w:basedOn w:val="a4"/>
    <w:uiPriority w:val="50"/>
    <w:rsid w:val="00A623BB"/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">
    <w:name w:val="List Table 5 Dark Accent 6"/>
    <w:basedOn w:val="a4"/>
    <w:uiPriority w:val="50"/>
    <w:rsid w:val="00A623BB"/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3">
    <w:name w:val="List Table 6 Colorful"/>
    <w:basedOn w:val="a4"/>
    <w:uiPriority w:val="51"/>
    <w:rsid w:val="00A623BB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List Table 6 Colorful Accent 1"/>
    <w:basedOn w:val="a4"/>
    <w:uiPriority w:val="51"/>
    <w:rsid w:val="00A623BB"/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6-2">
    <w:name w:val="List Table 6 Colorful Accent 2"/>
    <w:basedOn w:val="a4"/>
    <w:uiPriority w:val="51"/>
    <w:rsid w:val="00A623BB"/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6-3">
    <w:name w:val="List Table 6 Colorful Accent 3"/>
    <w:basedOn w:val="a4"/>
    <w:uiPriority w:val="51"/>
    <w:rsid w:val="00A623BB"/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6-4">
    <w:name w:val="List Table 6 Colorful Accent 4"/>
    <w:basedOn w:val="a4"/>
    <w:uiPriority w:val="51"/>
    <w:rsid w:val="00A623BB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6-5">
    <w:name w:val="List Table 6 Colorful Accent 5"/>
    <w:basedOn w:val="a4"/>
    <w:uiPriority w:val="51"/>
    <w:rsid w:val="00A623BB"/>
    <w:rPr>
      <w:color w:val="2F5496" w:themeColor="accent5" w:themeShade="BF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6-6">
    <w:name w:val="List Table 6 Colorful Accent 6"/>
    <w:basedOn w:val="a4"/>
    <w:uiPriority w:val="51"/>
    <w:rsid w:val="00A623BB"/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73">
    <w:name w:val="List Table 7 Colorful"/>
    <w:basedOn w:val="a4"/>
    <w:uiPriority w:val="52"/>
    <w:rsid w:val="00A623BB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">
    <w:name w:val="List Table 7 Colorful Accent 1"/>
    <w:basedOn w:val="a4"/>
    <w:uiPriority w:val="52"/>
    <w:rsid w:val="00A623BB"/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">
    <w:name w:val="List Table 7 Colorful Accent 2"/>
    <w:basedOn w:val="a4"/>
    <w:uiPriority w:val="52"/>
    <w:rsid w:val="00A623BB"/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">
    <w:name w:val="List Table 7 Colorful Accent 3"/>
    <w:basedOn w:val="a4"/>
    <w:uiPriority w:val="52"/>
    <w:rsid w:val="00A623BB"/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">
    <w:name w:val="List Table 7 Colorful Accent 4"/>
    <w:basedOn w:val="a4"/>
    <w:uiPriority w:val="52"/>
    <w:rsid w:val="00A623BB"/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">
    <w:name w:val="List Table 7 Colorful Accent 5"/>
    <w:basedOn w:val="a4"/>
    <w:uiPriority w:val="52"/>
    <w:rsid w:val="00A623BB"/>
    <w:rPr>
      <w:color w:val="2F549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">
    <w:name w:val="List Table 7 Colorful Accent 6"/>
    <w:basedOn w:val="a4"/>
    <w:uiPriority w:val="52"/>
    <w:rsid w:val="00A623BB"/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f7">
    <w:name w:val="E-mail Signature"/>
    <w:basedOn w:val="a2"/>
    <w:link w:val="afffff8"/>
    <w:uiPriority w:val="99"/>
    <w:semiHidden/>
    <w:unhideWhenUsed/>
    <w:rsid w:val="00A623BB"/>
  </w:style>
  <w:style w:type="character" w:customStyle="1" w:styleId="afffff8">
    <w:name w:val="電子郵件簽名 字元"/>
    <w:basedOn w:val="a3"/>
    <w:link w:val="afffff7"/>
    <w:uiPriority w:val="99"/>
    <w:semiHidden/>
    <w:rsid w:val="00A623BB"/>
    <w:rPr>
      <w:rFonts w:ascii="Microsoft JhengHei UI" w:eastAsia="Microsoft JhengHei UI" w:hAnsi="Microsoft JhengHei UI"/>
    </w:rPr>
  </w:style>
  <w:style w:type="paragraph" w:styleId="afffff9">
    <w:name w:val="Salutation"/>
    <w:basedOn w:val="a2"/>
    <w:next w:val="a2"/>
    <w:link w:val="afffffa"/>
    <w:uiPriority w:val="99"/>
    <w:semiHidden/>
    <w:unhideWhenUsed/>
    <w:rsid w:val="00A623BB"/>
  </w:style>
  <w:style w:type="character" w:customStyle="1" w:styleId="afffffa">
    <w:name w:val="問候 字元"/>
    <w:basedOn w:val="a3"/>
    <w:link w:val="afffff9"/>
    <w:uiPriority w:val="99"/>
    <w:semiHidden/>
    <w:rsid w:val="00A623BB"/>
    <w:rPr>
      <w:rFonts w:ascii="Microsoft JhengHei UI" w:eastAsia="Microsoft JhengHei UI" w:hAnsi="Microsoft JhengHei UI"/>
    </w:rPr>
  </w:style>
  <w:style w:type="table" w:styleId="1a">
    <w:name w:val="Table Columns 1"/>
    <w:basedOn w:val="a4"/>
    <w:uiPriority w:val="99"/>
    <w:semiHidden/>
    <w:unhideWhenUsed/>
    <w:rsid w:val="00A623BB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Columns 2"/>
    <w:basedOn w:val="a4"/>
    <w:uiPriority w:val="99"/>
    <w:semiHidden/>
    <w:unhideWhenUsed/>
    <w:rsid w:val="00A623BB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Columns 3"/>
    <w:basedOn w:val="a4"/>
    <w:uiPriority w:val="99"/>
    <w:semiHidden/>
    <w:unhideWhenUsed/>
    <w:rsid w:val="00A623BB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Columns 4"/>
    <w:basedOn w:val="a4"/>
    <w:uiPriority w:val="99"/>
    <w:semiHidden/>
    <w:unhideWhenUsed/>
    <w:rsid w:val="00A623BB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9">
    <w:name w:val="Table Columns 5"/>
    <w:basedOn w:val="a4"/>
    <w:uiPriority w:val="99"/>
    <w:semiHidden/>
    <w:unhideWhenUsed/>
    <w:rsid w:val="00A623BB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fb">
    <w:name w:val="Signature"/>
    <w:basedOn w:val="a2"/>
    <w:link w:val="afffffc"/>
    <w:uiPriority w:val="99"/>
    <w:semiHidden/>
    <w:unhideWhenUsed/>
    <w:rsid w:val="00A623BB"/>
    <w:pPr>
      <w:ind w:left="4320"/>
    </w:pPr>
  </w:style>
  <w:style w:type="character" w:customStyle="1" w:styleId="afffffc">
    <w:name w:val="簽名 字元"/>
    <w:basedOn w:val="a3"/>
    <w:link w:val="afffffb"/>
    <w:uiPriority w:val="99"/>
    <w:semiHidden/>
    <w:rsid w:val="00A623BB"/>
    <w:rPr>
      <w:rFonts w:ascii="Microsoft JhengHei UI" w:eastAsia="Microsoft JhengHei UI" w:hAnsi="Microsoft JhengHei UI"/>
    </w:rPr>
  </w:style>
  <w:style w:type="table" w:styleId="1b">
    <w:name w:val="Table Simple 1"/>
    <w:basedOn w:val="a4"/>
    <w:uiPriority w:val="99"/>
    <w:semiHidden/>
    <w:unhideWhenUsed/>
    <w:rsid w:val="00A623BB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Simple 2"/>
    <w:basedOn w:val="a4"/>
    <w:uiPriority w:val="99"/>
    <w:semiHidden/>
    <w:unhideWhenUsed/>
    <w:rsid w:val="00A623BB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Simple 3"/>
    <w:basedOn w:val="a4"/>
    <w:uiPriority w:val="99"/>
    <w:semiHidden/>
    <w:unhideWhenUsed/>
    <w:rsid w:val="00A623BB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c">
    <w:name w:val="Table Subtle 1"/>
    <w:basedOn w:val="a4"/>
    <w:uiPriority w:val="99"/>
    <w:semiHidden/>
    <w:unhideWhenUsed/>
    <w:rsid w:val="00A623BB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Subtle 2"/>
    <w:basedOn w:val="a4"/>
    <w:uiPriority w:val="99"/>
    <w:rsid w:val="00A623BB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d">
    <w:name w:val="index 1"/>
    <w:basedOn w:val="a2"/>
    <w:next w:val="a2"/>
    <w:autoRedefine/>
    <w:uiPriority w:val="99"/>
    <w:semiHidden/>
    <w:unhideWhenUsed/>
    <w:rsid w:val="00A623BB"/>
    <w:pPr>
      <w:ind w:left="220" w:hanging="220"/>
    </w:pPr>
  </w:style>
  <w:style w:type="paragraph" w:styleId="2f7">
    <w:name w:val="index 2"/>
    <w:basedOn w:val="a2"/>
    <w:next w:val="a2"/>
    <w:autoRedefine/>
    <w:uiPriority w:val="99"/>
    <w:semiHidden/>
    <w:unhideWhenUsed/>
    <w:rsid w:val="00A623BB"/>
    <w:pPr>
      <w:ind w:left="440" w:hanging="220"/>
    </w:pPr>
  </w:style>
  <w:style w:type="paragraph" w:styleId="3f2">
    <w:name w:val="index 3"/>
    <w:basedOn w:val="a2"/>
    <w:next w:val="a2"/>
    <w:autoRedefine/>
    <w:uiPriority w:val="99"/>
    <w:semiHidden/>
    <w:unhideWhenUsed/>
    <w:rsid w:val="00A623BB"/>
    <w:pPr>
      <w:ind w:left="660" w:hanging="220"/>
    </w:pPr>
  </w:style>
  <w:style w:type="paragraph" w:styleId="4b">
    <w:name w:val="index 4"/>
    <w:basedOn w:val="a2"/>
    <w:next w:val="a2"/>
    <w:autoRedefine/>
    <w:uiPriority w:val="99"/>
    <w:semiHidden/>
    <w:unhideWhenUsed/>
    <w:rsid w:val="00A623BB"/>
    <w:pPr>
      <w:ind w:left="880" w:hanging="220"/>
    </w:pPr>
  </w:style>
  <w:style w:type="paragraph" w:styleId="5a">
    <w:name w:val="index 5"/>
    <w:basedOn w:val="a2"/>
    <w:next w:val="a2"/>
    <w:autoRedefine/>
    <w:uiPriority w:val="99"/>
    <w:semiHidden/>
    <w:unhideWhenUsed/>
    <w:rsid w:val="00A623BB"/>
    <w:pPr>
      <w:ind w:left="1100" w:hanging="220"/>
    </w:pPr>
  </w:style>
  <w:style w:type="paragraph" w:styleId="64">
    <w:name w:val="index 6"/>
    <w:basedOn w:val="a2"/>
    <w:next w:val="a2"/>
    <w:autoRedefine/>
    <w:uiPriority w:val="99"/>
    <w:semiHidden/>
    <w:unhideWhenUsed/>
    <w:rsid w:val="00A623BB"/>
    <w:pPr>
      <w:ind w:left="1320" w:hanging="220"/>
    </w:pPr>
  </w:style>
  <w:style w:type="paragraph" w:styleId="74">
    <w:name w:val="index 7"/>
    <w:basedOn w:val="a2"/>
    <w:next w:val="a2"/>
    <w:autoRedefine/>
    <w:uiPriority w:val="99"/>
    <w:semiHidden/>
    <w:unhideWhenUsed/>
    <w:rsid w:val="00A623BB"/>
    <w:pPr>
      <w:ind w:left="1540" w:hanging="220"/>
    </w:pPr>
  </w:style>
  <w:style w:type="paragraph" w:styleId="83">
    <w:name w:val="index 8"/>
    <w:basedOn w:val="a2"/>
    <w:next w:val="a2"/>
    <w:autoRedefine/>
    <w:uiPriority w:val="99"/>
    <w:semiHidden/>
    <w:unhideWhenUsed/>
    <w:rsid w:val="00A623BB"/>
    <w:pPr>
      <w:ind w:left="1760" w:hanging="220"/>
    </w:pPr>
  </w:style>
  <w:style w:type="paragraph" w:styleId="92">
    <w:name w:val="index 9"/>
    <w:basedOn w:val="a2"/>
    <w:next w:val="a2"/>
    <w:autoRedefine/>
    <w:uiPriority w:val="99"/>
    <w:semiHidden/>
    <w:unhideWhenUsed/>
    <w:rsid w:val="00A623BB"/>
    <w:pPr>
      <w:ind w:left="1980" w:hanging="220"/>
    </w:pPr>
  </w:style>
  <w:style w:type="paragraph" w:styleId="afffffd">
    <w:name w:val="index heading"/>
    <w:basedOn w:val="a2"/>
    <w:next w:val="1d"/>
    <w:uiPriority w:val="99"/>
    <w:semiHidden/>
    <w:unhideWhenUsed/>
    <w:rsid w:val="00A623BB"/>
    <w:rPr>
      <w:rFonts w:cstheme="majorBidi"/>
      <w:b/>
      <w:bCs/>
    </w:rPr>
  </w:style>
  <w:style w:type="paragraph" w:styleId="afffffe">
    <w:name w:val="Closing"/>
    <w:basedOn w:val="a2"/>
    <w:link w:val="affffff"/>
    <w:uiPriority w:val="99"/>
    <w:semiHidden/>
    <w:unhideWhenUsed/>
    <w:rsid w:val="00A623BB"/>
    <w:pPr>
      <w:ind w:left="4320"/>
    </w:pPr>
  </w:style>
  <w:style w:type="character" w:customStyle="1" w:styleId="affffff">
    <w:name w:val="結語 字元"/>
    <w:basedOn w:val="a3"/>
    <w:link w:val="afffffe"/>
    <w:uiPriority w:val="99"/>
    <w:semiHidden/>
    <w:rsid w:val="00A623BB"/>
    <w:rPr>
      <w:rFonts w:ascii="Microsoft JhengHei UI" w:eastAsia="Microsoft JhengHei UI" w:hAnsi="Microsoft JhengHei UI"/>
    </w:rPr>
  </w:style>
  <w:style w:type="table" w:styleId="affffff0">
    <w:name w:val="Table Grid"/>
    <w:basedOn w:val="a4"/>
    <w:uiPriority w:val="39"/>
    <w:rsid w:val="00A623B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e">
    <w:name w:val="Table Grid 1"/>
    <w:basedOn w:val="a4"/>
    <w:uiPriority w:val="99"/>
    <w:semiHidden/>
    <w:unhideWhenUsed/>
    <w:rsid w:val="00A623B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8">
    <w:name w:val="Table Grid 2"/>
    <w:basedOn w:val="a4"/>
    <w:uiPriority w:val="99"/>
    <w:semiHidden/>
    <w:unhideWhenUsed/>
    <w:rsid w:val="00A623BB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3">
    <w:name w:val="Table Grid 3"/>
    <w:basedOn w:val="a4"/>
    <w:uiPriority w:val="99"/>
    <w:semiHidden/>
    <w:unhideWhenUsed/>
    <w:rsid w:val="00A623BB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c">
    <w:name w:val="Table Grid 4"/>
    <w:basedOn w:val="a4"/>
    <w:uiPriority w:val="99"/>
    <w:semiHidden/>
    <w:unhideWhenUsed/>
    <w:rsid w:val="00A623BB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b">
    <w:name w:val="Table Grid 5"/>
    <w:basedOn w:val="a4"/>
    <w:uiPriority w:val="99"/>
    <w:semiHidden/>
    <w:unhideWhenUsed/>
    <w:rsid w:val="00A623BB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5">
    <w:name w:val="Table Grid 6"/>
    <w:basedOn w:val="a4"/>
    <w:uiPriority w:val="99"/>
    <w:semiHidden/>
    <w:unhideWhenUsed/>
    <w:rsid w:val="00A623BB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5">
    <w:name w:val="Table Grid 7"/>
    <w:basedOn w:val="a4"/>
    <w:uiPriority w:val="99"/>
    <w:semiHidden/>
    <w:unhideWhenUsed/>
    <w:rsid w:val="00A623BB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4">
    <w:name w:val="Table Grid 8"/>
    <w:basedOn w:val="a4"/>
    <w:uiPriority w:val="99"/>
    <w:semiHidden/>
    <w:unhideWhenUsed/>
    <w:rsid w:val="00A623BB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1">
    <w:name w:val="Grid Table Light"/>
    <w:basedOn w:val="a4"/>
    <w:uiPriority w:val="40"/>
    <w:rsid w:val="00A623BB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f">
    <w:name w:val="Grid Table 1 Light"/>
    <w:basedOn w:val="a4"/>
    <w:uiPriority w:val="46"/>
    <w:rsid w:val="00A623BB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3">
    <w:name w:val="Grid Table 1 Light Accent 1"/>
    <w:basedOn w:val="a4"/>
    <w:uiPriority w:val="46"/>
    <w:rsid w:val="00A623BB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3">
    <w:name w:val="Grid Table 1 Light Accent 2"/>
    <w:basedOn w:val="a4"/>
    <w:uiPriority w:val="46"/>
    <w:rsid w:val="00A623BB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3">
    <w:name w:val="Grid Table 1 Light Accent 3"/>
    <w:basedOn w:val="a4"/>
    <w:uiPriority w:val="46"/>
    <w:rsid w:val="00A623BB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3">
    <w:name w:val="Grid Table 1 Light Accent 4"/>
    <w:basedOn w:val="a4"/>
    <w:uiPriority w:val="46"/>
    <w:rsid w:val="00A623BB"/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3">
    <w:name w:val="Grid Table 1 Light Accent 5"/>
    <w:basedOn w:val="a4"/>
    <w:uiPriority w:val="46"/>
    <w:rsid w:val="00A623BB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3">
    <w:name w:val="Grid Table 1 Light Accent 6"/>
    <w:basedOn w:val="a4"/>
    <w:uiPriority w:val="46"/>
    <w:rsid w:val="00A623BB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f9">
    <w:name w:val="Grid Table 2"/>
    <w:basedOn w:val="a4"/>
    <w:uiPriority w:val="47"/>
    <w:rsid w:val="00A623BB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3">
    <w:name w:val="Grid Table 2 Accent 1"/>
    <w:basedOn w:val="a4"/>
    <w:uiPriority w:val="47"/>
    <w:rsid w:val="00A623BB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2-23">
    <w:name w:val="Grid Table 2 Accent 2"/>
    <w:basedOn w:val="a4"/>
    <w:uiPriority w:val="47"/>
    <w:rsid w:val="00A623BB"/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2-33">
    <w:name w:val="Grid Table 2 Accent 3"/>
    <w:basedOn w:val="a4"/>
    <w:uiPriority w:val="47"/>
    <w:rsid w:val="00A623BB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2-43">
    <w:name w:val="Grid Table 2 Accent 4"/>
    <w:basedOn w:val="a4"/>
    <w:uiPriority w:val="47"/>
    <w:rsid w:val="00A623BB"/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2-53">
    <w:name w:val="Grid Table 2 Accent 5"/>
    <w:basedOn w:val="a4"/>
    <w:uiPriority w:val="47"/>
    <w:rsid w:val="00A623BB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2-63">
    <w:name w:val="Grid Table 2 Accent 6"/>
    <w:basedOn w:val="a4"/>
    <w:uiPriority w:val="47"/>
    <w:rsid w:val="00A623BB"/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3f4">
    <w:name w:val="Grid Table 3"/>
    <w:basedOn w:val="a4"/>
    <w:uiPriority w:val="48"/>
    <w:rsid w:val="00A623B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1">
    <w:name w:val="Grid Table 3 Accent 1"/>
    <w:basedOn w:val="a4"/>
    <w:uiPriority w:val="48"/>
    <w:rsid w:val="00A623BB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3-21">
    <w:name w:val="Grid Table 3 Accent 2"/>
    <w:basedOn w:val="a4"/>
    <w:uiPriority w:val="48"/>
    <w:rsid w:val="00A623BB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3-31">
    <w:name w:val="Grid Table 3 Accent 3"/>
    <w:basedOn w:val="a4"/>
    <w:uiPriority w:val="48"/>
    <w:rsid w:val="00A623BB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3-41">
    <w:name w:val="Grid Table 3 Accent 4"/>
    <w:basedOn w:val="a4"/>
    <w:uiPriority w:val="48"/>
    <w:rsid w:val="00A623BB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3-51">
    <w:name w:val="Grid Table 3 Accent 5"/>
    <w:basedOn w:val="a4"/>
    <w:uiPriority w:val="48"/>
    <w:rsid w:val="00A623BB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3-61">
    <w:name w:val="Grid Table 3 Accent 6"/>
    <w:basedOn w:val="a4"/>
    <w:uiPriority w:val="48"/>
    <w:rsid w:val="00A623BB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4d">
    <w:name w:val="Grid Table 4"/>
    <w:basedOn w:val="a4"/>
    <w:uiPriority w:val="49"/>
    <w:rsid w:val="00A623B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Grid Table 4 Accent 1"/>
    <w:basedOn w:val="a4"/>
    <w:uiPriority w:val="49"/>
    <w:rsid w:val="00A623BB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4-20">
    <w:name w:val="Grid Table 4 Accent 2"/>
    <w:basedOn w:val="a4"/>
    <w:uiPriority w:val="49"/>
    <w:rsid w:val="00A623BB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4-30">
    <w:name w:val="Grid Table 4 Accent 3"/>
    <w:basedOn w:val="a4"/>
    <w:uiPriority w:val="49"/>
    <w:rsid w:val="00A623BB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40">
    <w:name w:val="Grid Table 4 Accent 4"/>
    <w:basedOn w:val="a4"/>
    <w:uiPriority w:val="49"/>
    <w:rsid w:val="00A623BB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4-50">
    <w:name w:val="Grid Table 4 Accent 5"/>
    <w:basedOn w:val="a4"/>
    <w:uiPriority w:val="49"/>
    <w:rsid w:val="00A623BB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4-60">
    <w:name w:val="Grid Table 4 Accent 6"/>
    <w:basedOn w:val="a4"/>
    <w:uiPriority w:val="49"/>
    <w:rsid w:val="00A623BB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5c">
    <w:name w:val="Grid Table 5 Dark"/>
    <w:basedOn w:val="a4"/>
    <w:uiPriority w:val="50"/>
    <w:rsid w:val="00A623B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0">
    <w:name w:val="Grid Table 5 Dark Accent 1"/>
    <w:basedOn w:val="a4"/>
    <w:uiPriority w:val="50"/>
    <w:rsid w:val="00A623B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5-20">
    <w:name w:val="Grid Table 5 Dark Accent 2"/>
    <w:basedOn w:val="a4"/>
    <w:uiPriority w:val="50"/>
    <w:rsid w:val="00A623B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5-30">
    <w:name w:val="Grid Table 5 Dark Accent 3"/>
    <w:basedOn w:val="a4"/>
    <w:uiPriority w:val="50"/>
    <w:rsid w:val="00A623B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5-40">
    <w:name w:val="Grid Table 5 Dark Accent 4"/>
    <w:basedOn w:val="a4"/>
    <w:uiPriority w:val="50"/>
    <w:rsid w:val="00A623B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5-50">
    <w:name w:val="Grid Table 5 Dark Accent 5"/>
    <w:basedOn w:val="a4"/>
    <w:uiPriority w:val="50"/>
    <w:rsid w:val="00A623B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5-60">
    <w:name w:val="Grid Table 5 Dark Accent 6"/>
    <w:basedOn w:val="a4"/>
    <w:uiPriority w:val="50"/>
    <w:rsid w:val="00A623B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66">
    <w:name w:val="Grid Table 6 Colorful"/>
    <w:basedOn w:val="a4"/>
    <w:uiPriority w:val="51"/>
    <w:rsid w:val="00A623BB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Grid Table 6 Colorful Accent 1"/>
    <w:basedOn w:val="a4"/>
    <w:uiPriority w:val="51"/>
    <w:rsid w:val="00A623BB"/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6-20">
    <w:name w:val="Grid Table 6 Colorful Accent 2"/>
    <w:basedOn w:val="a4"/>
    <w:uiPriority w:val="51"/>
    <w:rsid w:val="00A623BB"/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6-30">
    <w:name w:val="Grid Table 6 Colorful Accent 3"/>
    <w:basedOn w:val="a4"/>
    <w:uiPriority w:val="51"/>
    <w:rsid w:val="00A623BB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6-40">
    <w:name w:val="Grid Table 6 Colorful Accent 4"/>
    <w:basedOn w:val="a4"/>
    <w:uiPriority w:val="51"/>
    <w:rsid w:val="00A623BB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6-50">
    <w:name w:val="Grid Table 6 Colorful Accent 5"/>
    <w:basedOn w:val="a4"/>
    <w:uiPriority w:val="51"/>
    <w:rsid w:val="00A623BB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6-60">
    <w:name w:val="Grid Table 6 Colorful Accent 6"/>
    <w:basedOn w:val="a4"/>
    <w:uiPriority w:val="51"/>
    <w:rsid w:val="00A623BB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76">
    <w:name w:val="Grid Table 7 Colorful"/>
    <w:basedOn w:val="a4"/>
    <w:uiPriority w:val="52"/>
    <w:rsid w:val="00A623BB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0">
    <w:name w:val="Grid Table 7 Colorful Accent 1"/>
    <w:basedOn w:val="a4"/>
    <w:uiPriority w:val="52"/>
    <w:rsid w:val="00A623BB"/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7-20">
    <w:name w:val="Grid Table 7 Colorful Accent 2"/>
    <w:basedOn w:val="a4"/>
    <w:uiPriority w:val="52"/>
    <w:rsid w:val="00A623BB"/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7-30">
    <w:name w:val="Grid Table 7 Colorful Accent 3"/>
    <w:basedOn w:val="a4"/>
    <w:uiPriority w:val="52"/>
    <w:rsid w:val="00A623BB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7-40">
    <w:name w:val="Grid Table 7 Colorful Accent 4"/>
    <w:basedOn w:val="a4"/>
    <w:uiPriority w:val="52"/>
    <w:rsid w:val="00A623BB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7-50">
    <w:name w:val="Grid Table 7 Colorful Accent 5"/>
    <w:basedOn w:val="a4"/>
    <w:uiPriority w:val="52"/>
    <w:rsid w:val="00A623BB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7-60">
    <w:name w:val="Grid Table 7 Colorful Accent 6"/>
    <w:basedOn w:val="a4"/>
    <w:uiPriority w:val="52"/>
    <w:rsid w:val="00A623BB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Web1">
    <w:name w:val="Table Web 1"/>
    <w:basedOn w:val="a4"/>
    <w:uiPriority w:val="99"/>
    <w:semiHidden/>
    <w:unhideWhenUsed/>
    <w:rsid w:val="00A623BB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2">
    <w:name w:val="Table Web 2"/>
    <w:basedOn w:val="a4"/>
    <w:uiPriority w:val="99"/>
    <w:semiHidden/>
    <w:unhideWhenUsed/>
    <w:rsid w:val="00A623BB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3">
    <w:name w:val="Table Web 3"/>
    <w:basedOn w:val="a4"/>
    <w:uiPriority w:val="99"/>
    <w:rsid w:val="00A623BB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ff2">
    <w:name w:val="footnote reference"/>
    <w:basedOn w:val="a3"/>
    <w:uiPriority w:val="99"/>
    <w:semiHidden/>
    <w:unhideWhenUsed/>
    <w:rsid w:val="00A623BB"/>
    <w:rPr>
      <w:rFonts w:ascii="Microsoft JhengHei UI" w:eastAsia="Microsoft JhengHei UI" w:hAnsi="Microsoft JhengHei UI"/>
      <w:vertAlign w:val="superscript"/>
    </w:rPr>
  </w:style>
  <w:style w:type="character" w:styleId="affffff3">
    <w:name w:val="line number"/>
    <w:basedOn w:val="a3"/>
    <w:uiPriority w:val="99"/>
    <w:semiHidden/>
    <w:unhideWhenUsed/>
    <w:rsid w:val="00A623BB"/>
    <w:rPr>
      <w:rFonts w:ascii="Microsoft JhengHei UI" w:eastAsia="Microsoft JhengHei UI" w:hAnsi="Microsoft JhengHei UI"/>
    </w:rPr>
  </w:style>
  <w:style w:type="table" w:styleId="3D1">
    <w:name w:val="Table 3D effects 1"/>
    <w:basedOn w:val="a4"/>
    <w:uiPriority w:val="99"/>
    <w:semiHidden/>
    <w:unhideWhenUsed/>
    <w:rsid w:val="00A623BB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D2">
    <w:name w:val="Table 3D effects 2"/>
    <w:basedOn w:val="a4"/>
    <w:uiPriority w:val="99"/>
    <w:semiHidden/>
    <w:unhideWhenUsed/>
    <w:rsid w:val="00A623BB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3">
    <w:name w:val="Table 3D effects 3"/>
    <w:basedOn w:val="a4"/>
    <w:uiPriority w:val="99"/>
    <w:semiHidden/>
    <w:unhideWhenUsed/>
    <w:rsid w:val="00A623B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4">
    <w:name w:val="Table Theme"/>
    <w:basedOn w:val="a4"/>
    <w:uiPriority w:val="99"/>
    <w:semiHidden/>
    <w:unhideWhenUsed/>
    <w:rsid w:val="00A623B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ff5">
    <w:name w:val="page number"/>
    <w:basedOn w:val="a3"/>
    <w:uiPriority w:val="99"/>
    <w:semiHidden/>
    <w:unhideWhenUsed/>
    <w:rsid w:val="00A623BB"/>
    <w:rPr>
      <w:rFonts w:ascii="Microsoft JhengHei UI" w:eastAsia="Microsoft JhengHei UI" w:hAnsi="Microsoft JhengHei UI"/>
    </w:rPr>
  </w:style>
  <w:style w:type="character" w:customStyle="1" w:styleId="affff4">
    <w:name w:val="無間距 字元"/>
    <w:basedOn w:val="a3"/>
    <w:link w:val="affff3"/>
    <w:uiPriority w:val="1"/>
    <w:rsid w:val="00D17832"/>
    <w:rPr>
      <w:rFonts w:ascii="Microsoft JhengHei UI" w:eastAsia="Microsoft JhengHei UI" w:hAnsi="Microsoft JhengHei U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113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8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8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14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2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48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8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6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2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://61.239.76.208/SBA/parent.php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://61.239.76.208/SBA/login.php" TargetMode="External"/><Relationship Id="rId29" Type="http://schemas.openxmlformats.org/officeDocument/2006/relationships/hyperlink" Target="http://61.239.76.208/SBA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yperlink" Target="http://61.239.76.208/SBA/school.php" TargetMode="External"/><Relationship Id="rId32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hyperlink" Target="http://shimyytrov.asuscomm.com/SBA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vim\AppData\Roaming\Microsoft\Templates\&#21934;&#34892;&#38291;&#36317;%20(&#31354;&#30333;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C88D56A-65CC-4917-8D25-714B04E5D8A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FBDB1CC-CEFB-4E46-8174-1F0AA0D30B24}">
  <ds:schemaRefs>
    <ds:schemaRef ds:uri="http://purl.org/dc/dcmitype/"/>
    <ds:schemaRef ds:uri="4873beb7-5857-4685-be1f-d57550cc96cc"/>
    <ds:schemaRef ds:uri="http://purl.org/dc/elements/1.1/"/>
    <ds:schemaRef ds:uri="http://schemas.microsoft.com/office/2006/documentManagement/types"/>
    <ds:schemaRef ds:uri="http://schemas.openxmlformats.org/package/2006/metadata/core-properties"/>
    <ds:schemaRef ds:uri="http://schemas.microsoft.com/office/infopath/2007/PartnerControls"/>
    <ds:schemaRef ds:uri="http://schemas.microsoft.com/office/2006/metadata/properties"/>
    <ds:schemaRef ds:uri="http://www.w3.org/XML/1998/namespace"/>
    <ds:schemaRef ds:uri="http://purl.org/dc/terms/"/>
  </ds:schemaRefs>
</ds:datastoreItem>
</file>

<file path=customXml/itemProps3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單行間距 (空白).dotx</Template>
  <TotalTime>0</TotalTime>
  <Pages>11</Pages>
  <Words>872</Words>
  <Characters>4971</Characters>
  <Application>Microsoft Office Word</Application>
  <DocSecurity>0</DocSecurity>
  <Lines>41</Lines>
  <Paragraphs>11</Paragraphs>
  <ScaleCrop>false</ScaleCrop>
  <Company/>
  <LinksUpToDate>false</LinksUpToDate>
  <CharactersWithSpaces>5832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2024-08-08T06:16:00Z</dcterms:created>
  <dcterms:modified xsi:type="dcterms:W3CDTF">2024-09-08T08:50:00Z</dcterms:modified>
</cp:coreProperties>
</file>